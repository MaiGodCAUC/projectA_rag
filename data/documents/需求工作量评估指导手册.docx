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044661" w:rsidRDefault="00000000">
      <w:pPr>
        <w:pStyle w:val="affa"/>
      </w:pPr>
      <w:bookmarkStart w:id="0" w:name="_Toc270758832"/>
      <w:r>
        <w:rPr>
          <w:rFonts w:hint="eastAsia"/>
        </w:rPr>
        <w:t>中国国际航空股份有限公司信息管理部</w:t>
      </w:r>
    </w:p>
    <w:p w:rsidR="00044661" w:rsidRDefault="00044661">
      <w:pPr>
        <w:jc w:val="center"/>
        <w:rPr>
          <w:rFonts w:ascii="楷体_GB2312" w:eastAsia="楷体_GB2312" w:cs="Arial"/>
          <w:b/>
          <w:bCs/>
          <w:sz w:val="36"/>
          <w:szCs w:val="36"/>
        </w:rPr>
      </w:pPr>
    </w:p>
    <w:p w:rsidR="00044661" w:rsidRDefault="00000000">
      <w:pPr>
        <w:spacing w:after="72" w:line="240" w:lineRule="auto"/>
        <w:jc w:val="center"/>
        <w:rPr>
          <w:rFonts w:ascii="华文中宋" w:eastAsia="华文中宋" w:hAnsi="华文中宋"/>
          <w:sz w:val="44"/>
          <w:szCs w:val="44"/>
        </w:rPr>
      </w:pPr>
      <w:r>
        <w:rPr>
          <w:rFonts w:ascii="华文中宋" w:eastAsia="华文中宋" w:hAnsi="华文中宋" w:hint="eastAsia"/>
          <w:sz w:val="44"/>
          <w:szCs w:val="44"/>
        </w:rPr>
        <w:t>信息管理部</w:t>
      </w:r>
    </w:p>
    <w:p w:rsidR="00044661" w:rsidRDefault="00000000">
      <w:pPr>
        <w:spacing w:after="72" w:line="240" w:lineRule="auto"/>
        <w:jc w:val="center"/>
        <w:outlineLvl w:val="0"/>
        <w:rPr>
          <w:rFonts w:ascii="华文中宋" w:eastAsia="华文中宋" w:hAnsi="华文中宋"/>
          <w:sz w:val="44"/>
          <w:szCs w:val="44"/>
        </w:rPr>
      </w:pPr>
      <w:bookmarkStart w:id="1" w:name="_需求规格说明书参考规范"/>
      <w:bookmarkStart w:id="2" w:name="_Toc11953"/>
      <w:bookmarkEnd w:id="1"/>
      <w:r>
        <w:rPr>
          <w:rFonts w:ascii="华文中宋" w:eastAsia="华文中宋" w:hAnsi="华文中宋" w:hint="eastAsia"/>
          <w:sz w:val="44"/>
          <w:szCs w:val="44"/>
        </w:rPr>
        <w:t>需求工作量评估指导手册</w:t>
      </w:r>
      <w:bookmarkEnd w:id="2"/>
    </w:p>
    <w:p w:rsidR="00044661" w:rsidRDefault="00044661">
      <w:pPr>
        <w:jc w:val="center"/>
        <w:rPr>
          <w:b/>
          <w:bCs/>
          <w:sz w:val="32"/>
        </w:rPr>
      </w:pPr>
    </w:p>
    <w:p w:rsidR="00044661" w:rsidRDefault="00044661">
      <w:pPr>
        <w:ind w:left="871" w:hanging="420"/>
        <w:rPr>
          <w:rFonts w:ascii="宋体" w:hAnsi="宋体"/>
          <w:szCs w:val="28"/>
        </w:rPr>
      </w:pPr>
    </w:p>
    <w:p w:rsidR="00044661" w:rsidRDefault="00044661">
      <w:pPr>
        <w:jc w:val="center"/>
        <w:rPr>
          <w:b/>
          <w:bCs/>
          <w:sz w:val="32"/>
        </w:rPr>
      </w:pPr>
    </w:p>
    <w:p w:rsidR="00044661" w:rsidRDefault="00000000">
      <w:pPr>
        <w:jc w:val="center"/>
        <w:rPr>
          <w:rFonts w:ascii="黑体" w:eastAsia="黑体"/>
          <w:b/>
          <w:bCs/>
          <w:sz w:val="44"/>
          <w:szCs w:val="44"/>
        </w:rPr>
      </w:pPr>
      <w:r>
        <w:rPr>
          <w:noProof/>
        </w:rPr>
        <w:drawing>
          <wp:inline distT="0" distB="0" distL="114300" distR="114300">
            <wp:extent cx="1638300" cy="1482090"/>
            <wp:effectExtent l="0" t="0" r="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61" w:rsidRDefault="00044661">
      <w:pPr>
        <w:pStyle w:val="affa"/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  <w:sectPr w:rsidR="000446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588" w:bottom="1440" w:left="1588" w:header="851" w:footer="397" w:gutter="0"/>
          <w:pgNumType w:start="1"/>
          <w:cols w:space="425"/>
          <w:docGrid w:type="lines" w:linePitch="436"/>
        </w:sectPr>
      </w:pPr>
    </w:p>
    <w:p w:rsidR="00044661" w:rsidRDefault="00044661">
      <w:pPr>
        <w:pBdr>
          <w:bottom w:val="thickThinSmallGap" w:sz="24" w:space="15" w:color="auto"/>
        </w:pBdr>
        <w:jc w:val="left"/>
        <w:rPr>
          <w:b/>
          <w:bCs/>
          <w:sz w:val="32"/>
        </w:rPr>
      </w:pPr>
    </w:p>
    <w:p w:rsidR="00044661" w:rsidRDefault="00000000">
      <w:pPr>
        <w:pBdr>
          <w:bottom w:val="thickThinSmallGap" w:sz="24" w:space="15" w:color="auto"/>
        </w:pBdr>
        <w:jc w:val="center"/>
        <w:rPr>
          <w:rStyle w:val="affb"/>
        </w:rPr>
      </w:pPr>
      <w:r>
        <w:rPr>
          <w:rStyle w:val="affb"/>
          <w:rFonts w:hint="eastAsia"/>
        </w:rPr>
        <w:t>版本号：1.0.0</w:t>
      </w:r>
    </w:p>
    <w:p w:rsidR="00044661" w:rsidRDefault="00044661">
      <w:pPr>
        <w:jc w:val="center"/>
        <w:rPr>
          <w:rFonts w:ascii="Arial" w:hAnsi="Arial" w:cs="Arial"/>
          <w:sz w:val="36"/>
          <w:szCs w:val="36"/>
        </w:rPr>
        <w:sectPr w:rsidR="00044661">
          <w:type w:val="continuous"/>
          <w:pgSz w:w="11906" w:h="16838"/>
          <w:pgMar w:top="1440" w:right="1588" w:bottom="1440" w:left="1588" w:header="851" w:footer="397" w:gutter="0"/>
          <w:pgNumType w:start="2"/>
          <w:cols w:space="425"/>
          <w:docGrid w:type="lines" w:linePitch="436"/>
        </w:sectPr>
      </w:pPr>
    </w:p>
    <w:tbl>
      <w:tblPr>
        <w:tblpPr w:leftFromText="180" w:rightFromText="180" w:vertAnchor="text" w:horzAnchor="page" w:tblpX="1714" w:tblpY="633"/>
        <w:tblOverlap w:val="never"/>
        <w:tblW w:w="8655" w:type="dxa"/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1948"/>
        <w:gridCol w:w="6707"/>
      </w:tblGrid>
      <w:tr w:rsidR="00044661">
        <w:trPr>
          <w:cantSplit/>
          <w:trHeight w:val="463"/>
        </w:trPr>
        <w:tc>
          <w:tcPr>
            <w:tcW w:w="86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华文中宋" w:eastAsia="华文中宋" w:hAnsi="华文中宋" w:cs="Arial"/>
              </w:rPr>
            </w:pPr>
            <w:r>
              <w:rPr>
                <w:rFonts w:ascii="华文中宋" w:eastAsia="华文中宋" w:hAnsi="华文中宋" w:cs="Arial" w:hint="eastAsia"/>
                <w:sz w:val="28"/>
                <w:szCs w:val="28"/>
              </w:rPr>
              <w:lastRenderedPageBreak/>
              <w:t>文件属性</w:t>
            </w:r>
          </w:p>
        </w:tc>
      </w:tr>
      <w:tr w:rsidR="00044661">
        <w:trPr>
          <w:cantSplit/>
          <w:trHeight w:val="463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主要起草人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王应平</w:t>
            </w:r>
          </w:p>
        </w:tc>
      </w:tr>
      <w:tr w:rsidR="00044661">
        <w:trPr>
          <w:cantSplit/>
          <w:trHeight w:val="463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主要起草部门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信息管理部软件开发中心</w:t>
            </w:r>
          </w:p>
        </w:tc>
      </w:tr>
      <w:tr w:rsidR="00044661">
        <w:trPr>
          <w:cantSplit/>
          <w:trHeight w:val="463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审核单位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信息管理部技术办</w:t>
            </w:r>
          </w:p>
        </w:tc>
      </w:tr>
      <w:tr w:rsidR="00044661">
        <w:trPr>
          <w:cantSplit/>
          <w:trHeight w:val="463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批准单位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中国国际航空公司信息管理部</w:t>
            </w:r>
          </w:p>
        </w:tc>
      </w:tr>
      <w:tr w:rsidR="00044661">
        <w:trPr>
          <w:cantSplit/>
          <w:trHeight w:val="463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发布部门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信息管理部软件开发中心</w:t>
            </w:r>
          </w:p>
        </w:tc>
      </w:tr>
      <w:tr w:rsidR="00044661">
        <w:trPr>
          <w:cantSplit/>
          <w:trHeight w:val="65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发布日期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44661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  <w:tr w:rsidR="00044661">
        <w:trPr>
          <w:cantSplit/>
          <w:trHeight w:val="65"/>
        </w:trPr>
        <w:tc>
          <w:tcPr>
            <w:tcW w:w="1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实施日期</w:t>
            </w:r>
          </w:p>
        </w:tc>
        <w:tc>
          <w:tcPr>
            <w:tcW w:w="670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44661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</w:p>
        </w:tc>
      </w:tr>
    </w:tbl>
    <w:p w:rsidR="00044661" w:rsidRDefault="00044661">
      <w:pPr>
        <w:rPr>
          <w:rFonts w:ascii="宋体" w:hAnsi="宋体"/>
          <w:b/>
          <w:bCs/>
          <w:sz w:val="44"/>
        </w:rPr>
      </w:pPr>
    </w:p>
    <w:p w:rsidR="00044661" w:rsidRDefault="00000000">
      <w:pPr>
        <w:rPr>
          <w:rFonts w:ascii="宋体" w:hAnsi="宋体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br w:type="page"/>
      </w:r>
    </w:p>
    <w:p w:rsidR="00044661" w:rsidRDefault="00000000">
      <w:pPr>
        <w:spacing w:line="240" w:lineRule="atLeast"/>
        <w:jc w:val="center"/>
        <w:rPr>
          <w:rFonts w:ascii="华文中宋" w:eastAsia="华文中宋" w:hAnsi="华文中宋" w:cs="Arial"/>
          <w:sz w:val="28"/>
          <w:szCs w:val="28"/>
        </w:rPr>
      </w:pPr>
      <w:r>
        <w:rPr>
          <w:rFonts w:ascii="华文中宋" w:eastAsia="华文中宋" w:hAnsi="华文中宋" w:cs="Arial" w:hint="eastAsia"/>
          <w:sz w:val="28"/>
          <w:szCs w:val="28"/>
        </w:rPr>
        <w:lastRenderedPageBreak/>
        <w:t>修订清单</w:t>
      </w:r>
    </w:p>
    <w:tbl>
      <w:tblPr>
        <w:tblW w:w="9940" w:type="dxa"/>
        <w:jc w:val="center"/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1212"/>
        <w:gridCol w:w="1332"/>
        <w:gridCol w:w="1470"/>
        <w:gridCol w:w="1470"/>
        <w:gridCol w:w="4456"/>
      </w:tblGrid>
      <w:tr w:rsidR="00044661">
        <w:trPr>
          <w:cantSplit/>
          <w:trHeight w:val="402"/>
          <w:jc w:val="center"/>
        </w:trPr>
        <w:tc>
          <w:tcPr>
            <w:tcW w:w="1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版本号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实施日期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修订人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修订章节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44661" w:rsidRDefault="00000000">
            <w:pPr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修订内容</w:t>
            </w:r>
          </w:p>
        </w:tc>
      </w:tr>
      <w:tr w:rsidR="00044661">
        <w:trPr>
          <w:cantSplit/>
          <w:trHeight w:val="1134"/>
          <w:jc w:val="center"/>
        </w:trPr>
        <w:tc>
          <w:tcPr>
            <w:tcW w:w="1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1.0.0</w:t>
            </w: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Times New Roman" w:hAnsi="Times New Roman"/>
                <w:szCs w:val="24"/>
              </w:rPr>
              <w:t>202</w:t>
            </w:r>
            <w:r>
              <w:rPr>
                <w:rFonts w:hint="eastAsia"/>
                <w:szCs w:val="24"/>
              </w:rPr>
              <w:t>4</w:t>
            </w:r>
            <w:r>
              <w:rPr>
                <w:rFonts w:ascii="Times New Roman" w:hAnsi="Times New Roman"/>
                <w:szCs w:val="24"/>
              </w:rPr>
              <w:t>/</w:t>
            </w:r>
            <w:r>
              <w:rPr>
                <w:rFonts w:hint="eastAsia"/>
                <w:szCs w:val="24"/>
              </w:rPr>
              <w:t>10</w:t>
            </w:r>
            <w:r>
              <w:rPr>
                <w:rFonts w:ascii="Times New Roman" w:hAnsi="Times New Roman"/>
                <w:szCs w:val="24"/>
              </w:rPr>
              <w:t>/</w:t>
            </w:r>
            <w:r>
              <w:rPr>
                <w:rFonts w:hint="eastAsia"/>
                <w:szCs w:val="24"/>
              </w:rPr>
              <w:t>1</w:t>
            </w:r>
            <w:r>
              <w:rPr>
                <w:rFonts w:ascii="Times New Roman" w:hAnsi="Times New Roman" w:hint="eastAsia"/>
                <w:szCs w:val="24"/>
              </w:rPr>
              <w:t>4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044661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王应平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445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第一版</w:t>
            </w:r>
          </w:p>
        </w:tc>
      </w:tr>
      <w:tr w:rsidR="00044661">
        <w:trPr>
          <w:cantSplit/>
          <w:trHeight w:val="1134"/>
          <w:jc w:val="center"/>
        </w:trPr>
        <w:tc>
          <w:tcPr>
            <w:tcW w:w="1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4466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445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</w:tr>
      <w:tr w:rsidR="00044661">
        <w:trPr>
          <w:cantSplit/>
          <w:trHeight w:val="1134"/>
          <w:jc w:val="center"/>
        </w:trPr>
        <w:tc>
          <w:tcPr>
            <w:tcW w:w="12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13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44661" w:rsidRDefault="0004466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  <w:tc>
          <w:tcPr>
            <w:tcW w:w="445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4661" w:rsidRDefault="00044661">
            <w:pPr>
              <w:rPr>
                <w:rFonts w:ascii="Arial" w:hAnsi="Arial" w:cs="Arial"/>
              </w:rPr>
            </w:pPr>
          </w:p>
        </w:tc>
      </w:tr>
    </w:tbl>
    <w:p w:rsidR="00044661" w:rsidRDefault="00044661">
      <w:pPr>
        <w:pStyle w:val="afe"/>
        <w:rPr>
          <w:rFonts w:hAnsi="宋体"/>
          <w:bCs/>
          <w:sz w:val="44"/>
        </w:rPr>
      </w:pPr>
    </w:p>
    <w:p w:rsidR="00044661" w:rsidRDefault="00044661">
      <w:pPr>
        <w:rPr>
          <w:rFonts w:ascii="宋体" w:hAnsi="宋体"/>
          <w:b/>
          <w:bCs/>
          <w:sz w:val="44"/>
        </w:rPr>
      </w:pPr>
    </w:p>
    <w:p w:rsidR="00044661" w:rsidRDefault="00044661">
      <w:pPr>
        <w:pStyle w:val="afe"/>
        <w:rPr>
          <w:rFonts w:hAnsi="宋体"/>
          <w:bCs/>
          <w:sz w:val="44"/>
        </w:rPr>
      </w:pPr>
    </w:p>
    <w:p w:rsidR="00044661" w:rsidRDefault="00000000">
      <w:pPr>
        <w:rPr>
          <w:rFonts w:ascii="宋体" w:hAnsi="宋体"/>
          <w:b/>
          <w:bCs/>
          <w:sz w:val="44"/>
        </w:rPr>
      </w:pPr>
      <w:r>
        <w:rPr>
          <w:rFonts w:ascii="宋体" w:hAnsi="宋体" w:hint="eastAsia"/>
          <w:b/>
          <w:bCs/>
          <w:sz w:val="44"/>
        </w:rPr>
        <w:br w:type="page"/>
      </w:r>
    </w:p>
    <w:sdt>
      <w:sdtPr>
        <w:rPr>
          <w:rFonts w:ascii="黑体" w:eastAsia="黑体" w:hAnsi="黑体" w:cs="黑体" w:hint="eastAsia"/>
          <w:b/>
          <w:bCs/>
          <w:snapToGrid w:val="0"/>
          <w:sz w:val="36"/>
          <w:szCs w:val="36"/>
        </w:rPr>
        <w:id w:val="147467323"/>
        <w15:color w:val="DBDBDB"/>
        <w:docPartObj>
          <w:docPartGallery w:val="Table of Contents"/>
          <w:docPartUnique/>
        </w:docPartObj>
      </w:sdtPr>
      <w:sdtEndPr>
        <w:rPr>
          <w:rFonts w:ascii="宋体" w:eastAsia="宋体" w:hAnsi="Times New Roman" w:cs="Times New Roman"/>
        </w:rPr>
      </w:sdtEndPr>
      <w:sdtContent>
        <w:p w:rsidR="00044661" w:rsidRDefault="00000000">
          <w:pPr>
            <w:spacing w:line="240" w:lineRule="auto"/>
            <w:jc w:val="center"/>
          </w:pPr>
          <w:r>
            <w:rPr>
              <w:rFonts w:ascii="宋体" w:hAnsi="宋体"/>
              <w:sz w:val="21"/>
            </w:rPr>
            <w:t>目录</w:t>
          </w:r>
        </w:p>
        <w:p w:rsidR="00044661" w:rsidRDefault="00000000">
          <w:pPr>
            <w:pStyle w:val="TOC1"/>
            <w:tabs>
              <w:tab w:val="right" w:leader="dot" w:pos="9639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hyperlink w:anchor="_Toc11953" w:history="1">
            <w:r>
              <w:rPr>
                <w:rFonts w:ascii="华文中宋" w:eastAsia="华文中宋" w:hAnsi="华文中宋" w:hint="eastAsia"/>
                <w:szCs w:val="44"/>
              </w:rPr>
              <w:t>需求工作量评估指导手册</w:t>
            </w:r>
            <w:r>
              <w:tab/>
            </w:r>
            <w:r>
              <w:fldChar w:fldCharType="begin"/>
            </w:r>
            <w:r>
              <w:instrText xml:space="preserve"> PAGEREF _Toc11953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044661" w:rsidRDefault="00000000">
          <w:pPr>
            <w:pStyle w:val="TOC1"/>
            <w:tabs>
              <w:tab w:val="right" w:leader="dot" w:pos="9639"/>
            </w:tabs>
          </w:pPr>
          <w:hyperlink w:anchor="_Toc28407" w:history="1">
            <w:r>
              <w:t xml:space="preserve">1. </w:t>
            </w:r>
            <w:r>
              <w:rPr>
                <w:rFonts w:hint="eastAsia"/>
              </w:rPr>
              <w:t>目的和范围</w:t>
            </w:r>
            <w:r>
              <w:tab/>
            </w:r>
            <w:r>
              <w:fldChar w:fldCharType="begin"/>
            </w:r>
            <w:r>
              <w:instrText xml:space="preserve"> PAGEREF _Toc28407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2"/>
            <w:tabs>
              <w:tab w:val="right" w:leader="dot" w:pos="9639"/>
            </w:tabs>
          </w:pPr>
          <w:hyperlink w:anchor="_Toc12243" w:history="1">
            <w:r>
              <w:rPr>
                <w:rFonts w:ascii="Arial" w:eastAsia="华文中宋"/>
                <w:szCs w:val="28"/>
              </w:rPr>
              <w:t xml:space="preserve">1.1. </w:t>
            </w:r>
            <w:r>
              <w:rPr>
                <w:rFonts w:ascii="Arial" w:eastAsia="华文中宋" w:hint="eastAsia"/>
                <w:szCs w:val="28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_Toc12243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2"/>
            <w:tabs>
              <w:tab w:val="right" w:leader="dot" w:pos="9639"/>
            </w:tabs>
          </w:pPr>
          <w:hyperlink w:anchor="_Toc22306" w:history="1">
            <w:r>
              <w:rPr>
                <w:rFonts w:ascii="Arial" w:eastAsia="华文中宋"/>
                <w:szCs w:val="28"/>
              </w:rPr>
              <w:t xml:space="preserve">1.2. </w:t>
            </w:r>
            <w:r>
              <w:rPr>
                <w:rFonts w:ascii="Arial" w:eastAsia="华文中宋" w:hint="eastAsia"/>
                <w:szCs w:val="28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_Toc22306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1"/>
            <w:tabs>
              <w:tab w:val="right" w:leader="dot" w:pos="9639"/>
            </w:tabs>
          </w:pPr>
          <w:hyperlink w:anchor="_Toc5821" w:history="1">
            <w:r>
              <w:t xml:space="preserve">2. </w:t>
            </w:r>
            <w:r>
              <w:rPr>
                <w:rFonts w:hint="eastAsia"/>
              </w:rPr>
              <w:t>术语</w:t>
            </w:r>
            <w:r>
              <w:tab/>
            </w:r>
            <w:r>
              <w:fldChar w:fldCharType="begin"/>
            </w:r>
            <w:r>
              <w:instrText xml:space="preserve"> PAGEREF _Toc5821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1"/>
            <w:tabs>
              <w:tab w:val="right" w:leader="dot" w:pos="9639"/>
            </w:tabs>
          </w:pPr>
          <w:hyperlink w:anchor="_Toc7623" w:history="1">
            <w:r>
              <w:t xml:space="preserve">3. </w:t>
            </w:r>
            <w:r>
              <w:rPr>
                <w:rFonts w:hint="eastAsia"/>
              </w:rPr>
              <w:t>评估方法</w:t>
            </w:r>
            <w:r>
              <w:tab/>
            </w:r>
            <w:r>
              <w:fldChar w:fldCharType="begin"/>
            </w:r>
            <w:r>
              <w:instrText xml:space="preserve"> PAGEREF _Toc7623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2"/>
            <w:tabs>
              <w:tab w:val="right" w:leader="dot" w:pos="9639"/>
            </w:tabs>
          </w:pPr>
          <w:hyperlink w:anchor="_Toc17350" w:history="1">
            <w:r>
              <w:rPr>
                <w:rFonts w:ascii="Arial" w:eastAsia="华文中宋"/>
                <w:szCs w:val="28"/>
              </w:rPr>
              <w:t xml:space="preserve">3.1. </w:t>
            </w:r>
            <w:r>
              <w:rPr>
                <w:rFonts w:eastAsia="华文中宋" w:hint="eastAsia"/>
                <w:szCs w:val="28"/>
              </w:rPr>
              <w:t>QAD</w:t>
            </w:r>
            <w:r>
              <w:rPr>
                <w:rFonts w:eastAsia="华文中宋" w:hint="eastAsia"/>
                <w:szCs w:val="28"/>
              </w:rPr>
              <w:t>量化评估方法简述</w:t>
            </w:r>
            <w:r>
              <w:tab/>
            </w:r>
            <w:r>
              <w:fldChar w:fldCharType="begin"/>
            </w:r>
            <w:r>
              <w:instrText xml:space="preserve"> PAGEREF _Toc17350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044661" w:rsidRDefault="00000000">
          <w:pPr>
            <w:pStyle w:val="TOC2"/>
            <w:tabs>
              <w:tab w:val="right" w:leader="dot" w:pos="9639"/>
            </w:tabs>
          </w:pPr>
          <w:hyperlink w:anchor="_Toc14945" w:history="1">
            <w:r>
              <w:rPr>
                <w:rFonts w:ascii="Arial" w:eastAsia="华文中宋"/>
                <w:szCs w:val="28"/>
              </w:rPr>
              <w:t xml:space="preserve">3.2. </w:t>
            </w:r>
            <w:r>
              <w:rPr>
                <w:rFonts w:eastAsia="华文中宋" w:hint="eastAsia"/>
                <w:szCs w:val="28"/>
              </w:rPr>
              <w:t>与国航五级需求映射关系</w:t>
            </w:r>
            <w:r>
              <w:tab/>
            </w:r>
            <w:r>
              <w:fldChar w:fldCharType="begin"/>
            </w:r>
            <w:r>
              <w:instrText xml:space="preserve"> PAGEREF _Toc14945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044661" w:rsidRDefault="00000000">
          <w:pPr>
            <w:pStyle w:val="TOC2"/>
            <w:tabs>
              <w:tab w:val="right" w:leader="dot" w:pos="9639"/>
            </w:tabs>
          </w:pPr>
          <w:hyperlink w:anchor="_Toc3837" w:history="1">
            <w:r>
              <w:rPr>
                <w:rFonts w:ascii="Arial" w:eastAsia="华文中宋"/>
                <w:szCs w:val="28"/>
              </w:rPr>
              <w:t xml:space="preserve">3.3. </w:t>
            </w:r>
            <w:r>
              <w:rPr>
                <w:rFonts w:eastAsia="华文中宋" w:hint="eastAsia"/>
                <w:szCs w:val="28"/>
              </w:rPr>
              <w:t>工作量估算方法</w:t>
            </w:r>
            <w:r>
              <w:tab/>
            </w:r>
            <w:r>
              <w:fldChar w:fldCharType="begin"/>
            </w:r>
            <w:r>
              <w:instrText xml:space="preserve"> PAGEREF _Toc3837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044661" w:rsidRDefault="00000000">
          <w:pPr>
            <w:pStyle w:val="TOC1"/>
            <w:tabs>
              <w:tab w:val="right" w:leader="dot" w:pos="9639"/>
            </w:tabs>
          </w:pPr>
          <w:hyperlink w:anchor="_Toc20822" w:history="1">
            <w:r>
              <w:t xml:space="preserve">4. </w:t>
            </w:r>
            <w:r>
              <w:rPr>
                <w:rFonts w:hint="eastAsia"/>
              </w:rPr>
              <w:t>举例</w:t>
            </w:r>
            <w:r>
              <w:tab/>
            </w:r>
            <w:r>
              <w:fldChar w:fldCharType="begin"/>
            </w:r>
            <w:r>
              <w:instrText xml:space="preserve"> PAGEREF _Toc20822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044661" w:rsidRDefault="00000000">
          <w:pPr>
            <w:pStyle w:val="afe"/>
            <w:jc w:val="both"/>
          </w:pPr>
          <w:r>
            <w:rPr>
              <w:rFonts w:hint="eastAsia"/>
            </w:rPr>
            <w:fldChar w:fldCharType="end"/>
          </w:r>
        </w:p>
        <w:bookmarkStart w:id="3" w:name="_Toc14100" w:displacedByCustomXml="next"/>
        <w:bookmarkStart w:id="4" w:name="_Toc1885" w:displacedByCustomXml="next"/>
        <w:bookmarkStart w:id="5" w:name="OLE_LINK24" w:displacedByCustomXml="next"/>
        <w:bookmarkStart w:id="6" w:name="_Toc19359" w:displacedByCustomXml="next"/>
        <w:bookmarkStart w:id="7" w:name="OLE_LINK23" w:displacedByCustomXml="next"/>
        <w:bookmarkStart w:id="8" w:name="_Toc25973" w:displacedByCustomXml="next"/>
        <w:bookmarkStart w:id="9" w:name="OLE_LINK28" w:displacedByCustomXml="next"/>
        <w:bookmarkStart w:id="10" w:name="OLE_LINK27" w:displacedByCustomXml="next"/>
        <w:bookmarkStart w:id="11" w:name="_Toc21247" w:displacedByCustomXml="next"/>
        <w:bookmarkStart w:id="12" w:name="_Toc28560" w:displacedByCustomXml="next"/>
      </w:sdtContent>
    </w:sdt>
    <w:p w:rsidR="00044661" w:rsidRDefault="00000000">
      <w:pPr>
        <w:pStyle w:val="1"/>
        <w:numPr>
          <w:ilvl w:val="0"/>
          <w:numId w:val="17"/>
        </w:numPr>
        <w:jc w:val="both"/>
      </w:pPr>
      <w:bookmarkStart w:id="13" w:name="_Toc290800135"/>
      <w:bookmarkStart w:id="14" w:name="_Toc16508781"/>
      <w:bookmarkStart w:id="15" w:name="_Toc28407"/>
      <w:bookmarkStart w:id="16" w:name="_Toc270688194"/>
      <w:r>
        <w:rPr>
          <w:rFonts w:hint="eastAsia"/>
        </w:rPr>
        <w:lastRenderedPageBreak/>
        <w:t>目的和范围</w:t>
      </w:r>
      <w:bookmarkEnd w:id="13"/>
      <w:bookmarkEnd w:id="14"/>
      <w:bookmarkEnd w:id="15"/>
    </w:p>
    <w:p w:rsidR="00044661" w:rsidRDefault="00000000">
      <w:pPr>
        <w:pStyle w:val="20"/>
        <w:pageBreakBefore w:val="0"/>
        <w:numPr>
          <w:ilvl w:val="1"/>
          <w:numId w:val="18"/>
        </w:numPr>
        <w:spacing w:before="0" w:after="0" w:line="360" w:lineRule="auto"/>
        <w:rPr>
          <w:rFonts w:eastAsia="华文中宋"/>
          <w:szCs w:val="28"/>
        </w:rPr>
      </w:pPr>
      <w:bookmarkStart w:id="17" w:name="_Toc16508782"/>
      <w:bookmarkStart w:id="18" w:name="_Toc270688195"/>
      <w:bookmarkStart w:id="19" w:name="_Toc290800136"/>
      <w:bookmarkStart w:id="20" w:name="_Toc12243"/>
      <w:r>
        <w:rPr>
          <w:rFonts w:eastAsia="华文中宋" w:hint="eastAsia"/>
          <w:szCs w:val="28"/>
        </w:rPr>
        <w:t>目的</w:t>
      </w:r>
      <w:bookmarkEnd w:id="17"/>
      <w:bookmarkEnd w:id="18"/>
      <w:bookmarkEnd w:id="19"/>
      <w:bookmarkEnd w:id="20"/>
    </w:p>
    <w:p w:rsidR="00044661" w:rsidRDefault="00000000">
      <w:pPr>
        <w:ind w:firstLine="420"/>
        <w:rPr>
          <w:sz w:val="28"/>
          <w:szCs w:val="28"/>
        </w:rPr>
      </w:pPr>
      <w:r>
        <w:rPr>
          <w:rFonts w:ascii="仿宋_GB2312" w:eastAsia="仿宋" w:hAnsi="仿宋_GB2312" w:hint="eastAsia"/>
          <w:sz w:val="28"/>
          <w:szCs w:val="28"/>
          <w:lang w:val="en-GB"/>
        </w:rPr>
        <w:t>本文档</w:t>
      </w:r>
      <w:r>
        <w:rPr>
          <w:rFonts w:ascii="仿宋_GB2312" w:eastAsia="仿宋" w:hAnsi="仿宋_GB2312" w:hint="eastAsia"/>
          <w:sz w:val="28"/>
          <w:szCs w:val="28"/>
        </w:rPr>
        <w:t>为敏捷开发流程管理指导书的需求工作量评估指导手册。本手册用于</w:t>
      </w:r>
      <w:r>
        <w:rPr>
          <w:rFonts w:ascii="仿宋_GB2312" w:eastAsia="仿宋" w:hAnsi="仿宋_GB2312"/>
          <w:sz w:val="28"/>
          <w:szCs w:val="28"/>
        </w:rPr>
        <w:t>指导信息管理部需求拆分及工作量评估工作。办法参考</w:t>
      </w:r>
      <w:r>
        <w:rPr>
          <w:rFonts w:ascii="仿宋_GB2312" w:eastAsia="仿宋" w:hAnsi="仿宋_GB2312"/>
          <w:sz w:val="28"/>
          <w:szCs w:val="28"/>
        </w:rPr>
        <w:t>QAD</w:t>
      </w:r>
      <w:r>
        <w:rPr>
          <w:rFonts w:ascii="仿宋_GB2312" w:eastAsia="仿宋" w:hAnsi="仿宋_GB2312"/>
          <w:sz w:val="28"/>
          <w:szCs w:val="28"/>
        </w:rPr>
        <w:t>量化评估方法，结合国航五级需求拆分方法制定。</w:t>
      </w:r>
    </w:p>
    <w:p w:rsidR="00044661" w:rsidRDefault="00044661">
      <w:pPr>
        <w:spacing w:line="360" w:lineRule="auto"/>
        <w:ind w:firstLineChars="200" w:firstLine="560"/>
        <w:rPr>
          <w:rFonts w:ascii="仿宋_GB2312" w:eastAsia="仿宋" w:hAnsi="仿宋_GB2312"/>
          <w:sz w:val="28"/>
          <w:szCs w:val="28"/>
          <w:lang w:val="en-GB"/>
        </w:rPr>
      </w:pPr>
    </w:p>
    <w:p w:rsidR="00044661" w:rsidRDefault="00000000">
      <w:pPr>
        <w:pStyle w:val="20"/>
        <w:pageBreakBefore w:val="0"/>
        <w:numPr>
          <w:ilvl w:val="1"/>
          <w:numId w:val="18"/>
        </w:numPr>
        <w:spacing w:before="0" w:after="0" w:line="360" w:lineRule="auto"/>
        <w:rPr>
          <w:rFonts w:eastAsia="华文中宋"/>
          <w:szCs w:val="28"/>
        </w:rPr>
      </w:pPr>
      <w:bookmarkStart w:id="21" w:name="_Toc16508783"/>
      <w:bookmarkStart w:id="22" w:name="_Toc290800137"/>
      <w:bookmarkStart w:id="23" w:name="_Toc270688196"/>
      <w:bookmarkStart w:id="24" w:name="_Toc22306"/>
      <w:r>
        <w:rPr>
          <w:rFonts w:eastAsia="华文中宋" w:hint="eastAsia"/>
          <w:szCs w:val="28"/>
        </w:rPr>
        <w:t>范围</w:t>
      </w:r>
      <w:bookmarkEnd w:id="21"/>
      <w:bookmarkEnd w:id="22"/>
      <w:bookmarkEnd w:id="23"/>
      <w:bookmarkEnd w:id="24"/>
    </w:p>
    <w:p w:rsidR="00044661" w:rsidRDefault="00000000">
      <w:pPr>
        <w:spacing w:line="360" w:lineRule="auto"/>
        <w:ind w:firstLineChars="200" w:firstLine="560"/>
        <w:rPr>
          <w:rFonts w:ascii="仿宋_GB2312" w:eastAsia="仿宋" w:hAnsi="仿宋_GB2312"/>
          <w:sz w:val="28"/>
          <w:szCs w:val="28"/>
        </w:rPr>
      </w:pPr>
      <w:r>
        <w:rPr>
          <w:rFonts w:ascii="仿宋_GB2312" w:eastAsia="仿宋" w:hAnsi="仿宋_GB2312" w:hint="eastAsia"/>
          <w:sz w:val="28"/>
          <w:szCs w:val="28"/>
        </w:rPr>
        <w:t>本规范适用于国航信息管理部范围内所有需求的工作量评估。</w:t>
      </w:r>
      <w:bookmarkStart w:id="25" w:name="_Toc16508785"/>
    </w:p>
    <w:p w:rsidR="00044661" w:rsidRDefault="00000000">
      <w:pPr>
        <w:pStyle w:val="1"/>
        <w:pageBreakBefore w:val="0"/>
        <w:numPr>
          <w:ilvl w:val="0"/>
          <w:numId w:val="17"/>
        </w:numPr>
        <w:jc w:val="both"/>
      </w:pPr>
      <w:bookmarkStart w:id="26" w:name="_Toc5821"/>
      <w:r>
        <w:rPr>
          <w:rFonts w:hint="eastAsia"/>
        </w:rPr>
        <w:t>术语</w:t>
      </w:r>
      <w:bookmarkEnd w:id="25"/>
      <w:bookmarkEnd w:id="26"/>
    </w:p>
    <w:tbl>
      <w:tblPr>
        <w:tblW w:w="8837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7545"/>
      </w:tblGrid>
      <w:tr w:rsidR="00044661">
        <w:trPr>
          <w:jc w:val="right"/>
        </w:trPr>
        <w:tc>
          <w:tcPr>
            <w:tcW w:w="1292" w:type="dxa"/>
            <w:shd w:val="clear" w:color="auto" w:fill="E6E6E6"/>
          </w:tcPr>
          <w:p w:rsidR="00044661" w:rsidRDefault="00000000">
            <w:pPr>
              <w:pStyle w:val="affc"/>
              <w:spacing w:before="60" w:line="240" w:lineRule="auto"/>
              <w:rPr>
                <w:rFonts w:ascii="仿宋_GB2312" w:eastAsia="仿宋" w:hAnsi="仿宋_GB2312"/>
                <w:bCs w:val="0"/>
                <w:kern w:val="2"/>
                <w:sz w:val="28"/>
                <w:szCs w:val="28"/>
              </w:rPr>
            </w:pP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>术</w:t>
            </w: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 xml:space="preserve"> </w:t>
            </w: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>语</w:t>
            </w:r>
          </w:p>
        </w:tc>
        <w:tc>
          <w:tcPr>
            <w:tcW w:w="7545" w:type="dxa"/>
            <w:shd w:val="clear" w:color="auto" w:fill="E6E6E6"/>
          </w:tcPr>
          <w:p w:rsidR="00044661" w:rsidRDefault="00000000">
            <w:pPr>
              <w:pStyle w:val="affc"/>
              <w:spacing w:before="60" w:line="240" w:lineRule="auto"/>
              <w:rPr>
                <w:rFonts w:ascii="仿宋_GB2312" w:eastAsia="仿宋" w:hAnsi="仿宋_GB2312"/>
                <w:bCs w:val="0"/>
                <w:kern w:val="2"/>
                <w:sz w:val="28"/>
                <w:szCs w:val="28"/>
              </w:rPr>
            </w:pP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>定</w:t>
            </w: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 xml:space="preserve"> </w:t>
            </w:r>
            <w:r>
              <w:rPr>
                <w:rFonts w:ascii="仿宋_GB2312" w:eastAsia="仿宋" w:hAnsi="仿宋_GB2312" w:hint="eastAsia"/>
                <w:bCs w:val="0"/>
                <w:kern w:val="2"/>
                <w:sz w:val="28"/>
                <w:szCs w:val="28"/>
              </w:rPr>
              <w:t>义</w:t>
            </w:r>
          </w:p>
        </w:tc>
      </w:tr>
      <w:tr w:rsidR="00044661">
        <w:trPr>
          <w:jc w:val="right"/>
        </w:trPr>
        <w:tc>
          <w:tcPr>
            <w:tcW w:w="1292" w:type="dxa"/>
            <w:vAlign w:val="center"/>
          </w:tcPr>
          <w:p w:rsidR="00044661" w:rsidRDefault="00044661">
            <w:pPr>
              <w:pStyle w:val="affd"/>
              <w:spacing w:line="240" w:lineRule="auto"/>
              <w:rPr>
                <w:rFonts w:ascii="仿宋_GB2312" w:eastAsia="仿宋" w:hAnsi="仿宋_GB2312"/>
                <w:kern w:val="2"/>
                <w:sz w:val="28"/>
                <w:szCs w:val="28"/>
              </w:rPr>
            </w:pPr>
          </w:p>
        </w:tc>
        <w:tc>
          <w:tcPr>
            <w:tcW w:w="7545" w:type="dxa"/>
            <w:vAlign w:val="center"/>
          </w:tcPr>
          <w:p w:rsidR="00044661" w:rsidRDefault="00044661">
            <w:pPr>
              <w:pStyle w:val="afd"/>
              <w:spacing w:before="60"/>
              <w:rPr>
                <w:rFonts w:ascii="仿宋_GB2312" w:eastAsia="仿宋" w:hAnsi="仿宋_GB2312" w:cs="Times New Roman"/>
                <w:kern w:val="2"/>
                <w:sz w:val="28"/>
                <w:szCs w:val="28"/>
              </w:rPr>
            </w:pPr>
          </w:p>
        </w:tc>
      </w:tr>
      <w:tr w:rsidR="00044661">
        <w:trPr>
          <w:jc w:val="right"/>
        </w:trPr>
        <w:tc>
          <w:tcPr>
            <w:tcW w:w="1292" w:type="dxa"/>
            <w:vAlign w:val="center"/>
          </w:tcPr>
          <w:p w:rsidR="00044661" w:rsidRDefault="00044661">
            <w:pPr>
              <w:pStyle w:val="affd"/>
              <w:spacing w:line="240" w:lineRule="auto"/>
              <w:rPr>
                <w:rFonts w:ascii="仿宋_GB2312" w:eastAsia="仿宋" w:hAnsi="仿宋_GB2312"/>
                <w:kern w:val="2"/>
                <w:sz w:val="28"/>
                <w:szCs w:val="28"/>
              </w:rPr>
            </w:pPr>
          </w:p>
        </w:tc>
        <w:tc>
          <w:tcPr>
            <w:tcW w:w="7545" w:type="dxa"/>
            <w:vAlign w:val="center"/>
          </w:tcPr>
          <w:p w:rsidR="00044661" w:rsidRDefault="00044661">
            <w:pPr>
              <w:pStyle w:val="afd"/>
              <w:spacing w:before="60"/>
              <w:rPr>
                <w:rFonts w:ascii="仿宋_GB2312" w:eastAsia="仿宋" w:hAnsi="仿宋_GB2312" w:cs="Times New Roman"/>
                <w:kern w:val="2"/>
                <w:sz w:val="28"/>
                <w:szCs w:val="28"/>
              </w:rPr>
            </w:pPr>
          </w:p>
        </w:tc>
      </w:tr>
    </w:tbl>
    <w:p w:rsidR="00044661" w:rsidRDefault="00044661">
      <w:pPr>
        <w:pStyle w:val="a7"/>
        <w:tabs>
          <w:tab w:val="left" w:pos="1260"/>
        </w:tabs>
        <w:ind w:firstLineChars="0" w:firstLine="0"/>
        <w:rPr>
          <w:color w:val="000000"/>
          <w:sz w:val="32"/>
          <w:szCs w:val="32"/>
        </w:rPr>
      </w:pPr>
    </w:p>
    <w:p w:rsidR="00044661" w:rsidRDefault="00000000">
      <w:pPr>
        <w:pStyle w:val="1"/>
        <w:pageBreakBefore w:val="0"/>
        <w:numPr>
          <w:ilvl w:val="0"/>
          <w:numId w:val="17"/>
        </w:numPr>
      </w:pPr>
      <w:bookmarkStart w:id="27" w:name="_Toc343522859"/>
      <w:bookmarkStart w:id="28" w:name="_Toc343882120"/>
      <w:bookmarkStart w:id="29" w:name="_Toc346626123"/>
      <w:bookmarkStart w:id="30" w:name="_Toc10448"/>
      <w:bookmarkStart w:id="31" w:name="_Toc346625962"/>
      <w:bookmarkStart w:id="32" w:name="_Toc343871838"/>
      <w:bookmarkStart w:id="33" w:name="_Toc24068"/>
      <w:bookmarkStart w:id="34" w:name="_Toc16508787"/>
      <w:bookmarkStart w:id="35" w:name="_Toc343522884"/>
      <w:bookmarkStart w:id="36" w:name="_Toc7623"/>
      <w:bookmarkStart w:id="37" w:name="_Toc168312163"/>
      <w:bookmarkStart w:id="38" w:name="_Toc203725567"/>
      <w:bookmarkStart w:id="39" w:name="_Toc290800142"/>
      <w:bookmarkStart w:id="40" w:name="_Toc244022401"/>
      <w:bookmarkStart w:id="41" w:name="_Toc162839777"/>
      <w:bookmarkStart w:id="42" w:name="_Toc193942435"/>
      <w:bookmarkEnd w:id="1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>
        <w:rPr>
          <w:rFonts w:hint="eastAsia"/>
        </w:rPr>
        <w:t>评估方法</w:t>
      </w:r>
      <w:bookmarkEnd w:id="36"/>
    </w:p>
    <w:p w:rsidR="00044661" w:rsidRDefault="00000000">
      <w:pPr>
        <w:pStyle w:val="20"/>
        <w:pageBreakBefore w:val="0"/>
        <w:numPr>
          <w:ilvl w:val="1"/>
          <w:numId w:val="17"/>
        </w:numPr>
        <w:spacing w:before="0" w:after="0" w:line="360" w:lineRule="auto"/>
        <w:rPr>
          <w:rFonts w:eastAsia="华文中宋"/>
          <w:szCs w:val="28"/>
        </w:rPr>
      </w:pPr>
      <w:bookmarkStart w:id="43" w:name="_Toc17350"/>
      <w:bookmarkStart w:id="44" w:name="_Toc25254"/>
      <w:r>
        <w:rPr>
          <w:rFonts w:eastAsia="华文中宋" w:hint="eastAsia"/>
          <w:szCs w:val="28"/>
        </w:rPr>
        <w:t>QAD</w:t>
      </w:r>
      <w:r>
        <w:rPr>
          <w:rFonts w:eastAsia="华文中宋" w:hint="eastAsia"/>
          <w:szCs w:val="28"/>
        </w:rPr>
        <w:t>量化评估方法简述</w:t>
      </w:r>
      <w:bookmarkEnd w:id="43"/>
    </w:p>
    <w:p w:rsidR="00044661" w:rsidRDefault="00000000">
      <w:pPr>
        <w:pStyle w:val="afff7"/>
        <w:ind w:firstLine="560"/>
      </w:pPr>
      <w:r>
        <w:t>QAD</w:t>
      </w:r>
      <w:r>
        <w:t>是敏捷开发领域较为流行的开发造价评估方法。方法基于功能点（</w:t>
      </w:r>
      <w:r>
        <w:t>FP</w:t>
      </w:r>
      <w:r>
        <w:t>）进行成本预估，需求颗粒度从大到小分别为：场景（</w:t>
      </w:r>
      <w:r>
        <w:t>Scenario</w:t>
      </w:r>
      <w:r>
        <w:t>）、实体（</w:t>
      </w:r>
      <w:proofErr w:type="spellStart"/>
      <w:r>
        <w:t>Entiry</w:t>
      </w:r>
      <w:proofErr w:type="spellEnd"/>
      <w:r>
        <w:t>）、行为（</w:t>
      </w:r>
      <w:r>
        <w:t>Action</w:t>
      </w:r>
      <w:r>
        <w:t>）、实例（</w:t>
      </w:r>
      <w:r>
        <w:t>Instance</w:t>
      </w:r>
      <w:r>
        <w:t>），对应到开发、测试阶段的微服务、业务类、交互页面、测试用例。估算过程如下：</w:t>
      </w:r>
    </w:p>
    <w:p w:rsidR="00044661" w:rsidRDefault="00000000">
      <w:pPr>
        <w:pStyle w:val="afff7"/>
        <w:ind w:firstLine="560"/>
      </w:pPr>
      <w:r>
        <w:t>第一步：</w:t>
      </w:r>
      <w:r>
        <w:t>FP</w:t>
      </w:r>
      <w:r>
        <w:t>估算，可在</w:t>
      </w:r>
      <w:r>
        <w:t>Entity</w:t>
      </w:r>
      <w:r>
        <w:t>和</w:t>
      </w:r>
      <w:r>
        <w:t>Action</w:t>
      </w:r>
      <w:r>
        <w:t>两个阶段完成。</w:t>
      </w:r>
    </w:p>
    <w:p w:rsidR="00044661" w:rsidRDefault="00000000">
      <w:pPr>
        <w:pStyle w:val="afff7"/>
        <w:ind w:firstLine="560"/>
      </w:pPr>
      <w:r>
        <w:t>早期功能点：</w:t>
      </w:r>
      <w:r>
        <w:t>FP = Entity * 35</w:t>
      </w:r>
    </w:p>
    <w:p w:rsidR="00044661" w:rsidRDefault="00000000">
      <w:pPr>
        <w:pStyle w:val="afff7"/>
        <w:ind w:firstLine="560"/>
      </w:pPr>
      <w:r>
        <w:t>中期功能点：</w:t>
      </w:r>
      <w:r>
        <w:t>FP = Action * 5.4</w:t>
      </w:r>
    </w:p>
    <w:p w:rsidR="00044661" w:rsidRDefault="00000000">
      <w:pPr>
        <w:pStyle w:val="afff7"/>
        <w:ind w:firstLine="560"/>
      </w:pPr>
      <w:r>
        <w:t>第二步：开发成本</w:t>
      </w:r>
      <w:r>
        <w:t xml:space="preserve"> = FP * </w:t>
      </w:r>
      <w:r>
        <w:t>功能点单价</w:t>
      </w:r>
    </w:p>
    <w:p w:rsidR="00044661" w:rsidRDefault="00044661">
      <w:pPr>
        <w:pStyle w:val="afff7"/>
        <w:ind w:firstLine="560"/>
      </w:pPr>
    </w:p>
    <w:p w:rsidR="00044661" w:rsidRDefault="00000000">
      <w:pPr>
        <w:pStyle w:val="20"/>
        <w:pageBreakBefore w:val="0"/>
        <w:numPr>
          <w:ilvl w:val="1"/>
          <w:numId w:val="17"/>
        </w:numPr>
        <w:spacing w:before="0" w:after="0" w:line="360" w:lineRule="auto"/>
        <w:rPr>
          <w:rFonts w:eastAsia="华文中宋"/>
          <w:szCs w:val="28"/>
        </w:rPr>
      </w:pPr>
      <w:bookmarkStart w:id="45" w:name="_Toc14945"/>
      <w:bookmarkEnd w:id="44"/>
      <w:r>
        <w:rPr>
          <w:rFonts w:eastAsia="华文中宋" w:hint="eastAsia"/>
          <w:szCs w:val="28"/>
        </w:rPr>
        <w:lastRenderedPageBreak/>
        <w:t>与国航五级需求映射关系</w:t>
      </w:r>
      <w:bookmarkEnd w:id="45"/>
    </w:p>
    <w:p w:rsidR="00044661" w:rsidRDefault="00000000">
      <w:pPr>
        <w:pStyle w:val="afff7"/>
        <w:ind w:firstLine="560"/>
      </w:pPr>
      <w:r>
        <w:t>通过对</w:t>
      </w:r>
      <w:r>
        <w:t>QAD</w:t>
      </w:r>
      <w:r>
        <w:t>的需求分级理解，结合国航五级需求拆分定义。</w:t>
      </w:r>
      <w:r>
        <w:t>QAD</w:t>
      </w:r>
      <w:r>
        <w:t>中</w:t>
      </w:r>
      <w:r>
        <w:t>Entity</w:t>
      </w:r>
      <w:r>
        <w:t>可以对应到国航</w:t>
      </w:r>
      <w:r>
        <w:t>L3</w:t>
      </w:r>
      <w:r>
        <w:t>级需求</w:t>
      </w:r>
      <w:r>
        <w:t>,</w:t>
      </w:r>
      <w:r>
        <w:t>是对业务流程、业务场景有较为完整的描述，并且可以实现独立投产，</w:t>
      </w:r>
      <w:r>
        <w:t>QAD</w:t>
      </w:r>
      <w:r>
        <w:t>中</w:t>
      </w:r>
      <w:r>
        <w:t>Action</w:t>
      </w:r>
      <w:r>
        <w:t>可以对应到国航</w:t>
      </w:r>
      <w:r>
        <w:t>L4</w:t>
      </w:r>
      <w:r>
        <w:t>级需求，是对流程中各个节点的具体行为和规则做出详细阐述，为一个个可以进行单独开发的用户故事。因此国航五级需求满足通过</w:t>
      </w:r>
      <w:r>
        <w:t>FP</w:t>
      </w:r>
      <w:r>
        <w:t>估算最终开发成本的要求。</w:t>
      </w:r>
    </w:p>
    <w:p w:rsidR="00044661" w:rsidRDefault="00000000">
      <w:pPr>
        <w:pStyle w:val="20"/>
        <w:pageBreakBefore w:val="0"/>
        <w:numPr>
          <w:ilvl w:val="1"/>
          <w:numId w:val="17"/>
        </w:numPr>
        <w:spacing w:before="0" w:after="0" w:line="360" w:lineRule="auto"/>
        <w:rPr>
          <w:rFonts w:eastAsia="华文中宋"/>
          <w:szCs w:val="28"/>
        </w:rPr>
      </w:pPr>
      <w:bookmarkStart w:id="46" w:name="_Toc3837"/>
      <w:r>
        <w:rPr>
          <w:rFonts w:eastAsia="华文中宋" w:hint="eastAsia"/>
          <w:szCs w:val="28"/>
        </w:rPr>
        <w:t>工作量估算方法</w:t>
      </w:r>
      <w:bookmarkEnd w:id="46"/>
    </w:p>
    <w:p w:rsidR="00044661" w:rsidRDefault="00000000">
      <w:pPr>
        <w:pStyle w:val="afff7"/>
        <w:ind w:firstLine="560"/>
      </w:pPr>
      <w:r>
        <w:t>工作量包含</w:t>
      </w:r>
      <w:r>
        <w:t>7</w:t>
      </w:r>
      <w:r>
        <w:t>种基本角色的成本总和，角色可以根据项目特性自行裁剪。包含：项目经理、产品经理、架构师、</w:t>
      </w:r>
      <w:r>
        <w:t>UIUE</w:t>
      </w:r>
      <w:r>
        <w:t>设计、开发工程师、测试工程师、运维工程师。鉴于</w:t>
      </w:r>
      <w:r>
        <w:t>QAD</w:t>
      </w:r>
      <w:r>
        <w:t>模型中，总开发人天</w:t>
      </w:r>
      <w:r>
        <w:t xml:space="preserve"> = 1.3 * FP / 1.25</w:t>
      </w:r>
      <w:r>
        <w:t>，因此</w:t>
      </w:r>
      <w:r>
        <w:t>1FP ≈ 1</w:t>
      </w:r>
      <w:r>
        <w:t>开发人天。</w:t>
      </w:r>
    </w:p>
    <w:p w:rsidR="00044661" w:rsidRDefault="00000000">
      <w:pPr>
        <w:pStyle w:val="afff7"/>
        <w:ind w:firstLine="560"/>
      </w:pPr>
      <w:r>
        <w:t>当需求仅能达成</w:t>
      </w:r>
      <w:r>
        <w:t>L3</w:t>
      </w:r>
      <w:r>
        <w:t>级时，</w:t>
      </w:r>
      <w:r>
        <w:t>FP = L3</w:t>
      </w:r>
      <w:r>
        <w:t>需求数量</w:t>
      </w:r>
      <w:r>
        <w:t xml:space="preserve"> * 35</w:t>
      </w:r>
      <w:r>
        <w:t>；当需求能够达成</w:t>
      </w:r>
      <w:r>
        <w:t>L4</w:t>
      </w:r>
      <w:r>
        <w:t>级时，</w:t>
      </w:r>
      <w:r>
        <w:t>FP = L4</w:t>
      </w:r>
      <w:r>
        <w:t>需求数量</w:t>
      </w:r>
      <w:r>
        <w:t xml:space="preserve"> * 5.4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开发人天</w:t>
      </w:r>
      <w:r>
        <w:t xml:space="preserve"> = FP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测试人天</w:t>
      </w:r>
      <w:r>
        <w:t xml:space="preserve"> = </w:t>
      </w:r>
      <w:r>
        <w:t>开发人天</w:t>
      </w:r>
      <w:r>
        <w:t xml:space="preserve"> / 3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架构人天</w:t>
      </w:r>
      <w:r>
        <w:t xml:space="preserve"> = </w:t>
      </w:r>
      <w:r>
        <w:t>开发人天</w:t>
      </w:r>
      <w:r>
        <w:t xml:space="preserve"> * 5%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产品人天</w:t>
      </w:r>
      <w:r>
        <w:t xml:space="preserve"> = </w:t>
      </w:r>
      <w:r>
        <w:t>开发人天</w:t>
      </w:r>
      <w:r>
        <w:t xml:space="preserve"> * 10%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UIUE</w:t>
      </w:r>
      <w:r>
        <w:t>人天</w:t>
      </w:r>
      <w:r>
        <w:t xml:space="preserve"> = </w:t>
      </w:r>
      <w:r>
        <w:t>开发人天</w:t>
      </w:r>
      <w:r>
        <w:t xml:space="preserve"> * 10%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运维人天</w:t>
      </w:r>
      <w:r>
        <w:t xml:space="preserve"> = </w:t>
      </w:r>
      <w:r>
        <w:t>开发人天</w:t>
      </w:r>
      <w:r>
        <w:t xml:space="preserve"> * 5%</w:t>
      </w:r>
    </w:p>
    <w:p w:rsidR="00044661" w:rsidRDefault="00000000">
      <w:pPr>
        <w:pStyle w:val="afff7"/>
        <w:numPr>
          <w:ilvl w:val="0"/>
          <w:numId w:val="19"/>
        </w:numPr>
        <w:ind w:firstLineChars="0"/>
      </w:pPr>
      <w:r>
        <w:t>管理人天</w:t>
      </w:r>
      <w:r>
        <w:t xml:space="preserve"> = </w:t>
      </w:r>
      <w:r>
        <w:t>（开发</w:t>
      </w:r>
      <w:r>
        <w:t xml:space="preserve"> + </w:t>
      </w:r>
      <w:r>
        <w:t>测试</w:t>
      </w:r>
      <w:r>
        <w:t xml:space="preserve"> + </w:t>
      </w:r>
      <w:r>
        <w:t>架构</w:t>
      </w:r>
      <w:r>
        <w:t xml:space="preserve"> + </w:t>
      </w:r>
      <w:r>
        <w:t>产品</w:t>
      </w:r>
      <w:r>
        <w:t xml:space="preserve"> + UIUE + </w:t>
      </w:r>
      <w:r>
        <w:t>运维）</w:t>
      </w:r>
      <w:r>
        <w:t>* 5%</w:t>
      </w:r>
    </w:p>
    <w:p w:rsidR="00044661" w:rsidRDefault="00000000">
      <w:pPr>
        <w:pStyle w:val="afff7"/>
        <w:ind w:firstLine="560"/>
      </w:pPr>
      <w:r>
        <w:t>总估价</w:t>
      </w:r>
      <w:r>
        <w:t xml:space="preserve"> = </w:t>
      </w:r>
      <w:r>
        <w:t>求和（各角色人天</w:t>
      </w:r>
      <w:r>
        <w:t xml:space="preserve"> * </w:t>
      </w:r>
      <w:r>
        <w:t>各角色单价）</w:t>
      </w:r>
    </w:p>
    <w:p w:rsidR="00044661" w:rsidRDefault="00000000">
      <w:pPr>
        <w:pStyle w:val="1"/>
        <w:pageBreakBefore w:val="0"/>
        <w:numPr>
          <w:ilvl w:val="0"/>
          <w:numId w:val="17"/>
        </w:numPr>
      </w:pPr>
      <w:bookmarkStart w:id="47" w:name="_Toc20822"/>
      <w:r>
        <w:rPr>
          <w:rFonts w:hint="eastAsia"/>
        </w:rPr>
        <w:t>举例</w:t>
      </w:r>
      <w:bookmarkEnd w:id="47"/>
    </w:p>
    <w:p w:rsidR="00044661" w:rsidRDefault="00000000">
      <w:pPr>
        <w:pStyle w:val="afff7"/>
        <w:ind w:firstLine="560"/>
      </w:pPr>
      <w:r>
        <w:t>以</w:t>
      </w:r>
      <w:r w:rsidR="00E142AB">
        <w:rPr>
          <w:rFonts w:hint="eastAsia"/>
        </w:rPr>
        <w:t>某</w:t>
      </w:r>
      <w:r>
        <w:t>项目为例，其需求描述达成</w:t>
      </w:r>
      <w:r>
        <w:t>L3</w:t>
      </w:r>
      <w:r>
        <w:t>级别，但其业务流程标准化程度较高，可以通过流程中节点数量较为准确的推测出最终的用户故事数量，暨</w:t>
      </w:r>
      <w:r>
        <w:t>L4</w:t>
      </w:r>
      <w:r>
        <w:t>级需求数量。因此采用</w:t>
      </w:r>
      <w:r>
        <w:t>FP = L4</w:t>
      </w:r>
      <w:r>
        <w:t>需求数量</w:t>
      </w:r>
      <w:r>
        <w:t xml:space="preserve"> * 5.4</w:t>
      </w:r>
      <w:r>
        <w:t>。</w:t>
      </w:r>
    </w:p>
    <w:p w:rsidR="00044661" w:rsidRDefault="00000000">
      <w:pPr>
        <w:pStyle w:val="afff7"/>
        <w:ind w:firstLine="560"/>
      </w:pPr>
      <w:r>
        <w:lastRenderedPageBreak/>
        <w:t>经产品经理对</w:t>
      </w:r>
      <w:r>
        <w:t>L3</w:t>
      </w:r>
      <w:r>
        <w:t>级需求的分析，统计出等于</w:t>
      </w:r>
      <w:r>
        <w:t>1</w:t>
      </w:r>
      <w:r>
        <w:t>个</w:t>
      </w:r>
      <w:r>
        <w:t>L4</w:t>
      </w:r>
      <w:r>
        <w:t>级需求的数量</w:t>
      </w:r>
      <w:r w:rsidR="00E142AB">
        <w:rPr>
          <w:rFonts w:hint="eastAsia"/>
        </w:rPr>
        <w:t>400</w:t>
      </w:r>
      <w:r>
        <w:t>个，可拆分为</w:t>
      </w:r>
      <w:r>
        <w:t>2</w:t>
      </w:r>
      <w:r>
        <w:t>个</w:t>
      </w:r>
      <w:r>
        <w:t>L4</w:t>
      </w:r>
      <w:r>
        <w:t>级需求的数量</w:t>
      </w:r>
      <w:r w:rsidR="00E142AB">
        <w:rPr>
          <w:rFonts w:hint="eastAsia"/>
        </w:rPr>
        <w:t>300</w:t>
      </w:r>
      <w:r>
        <w:t>个，可拆分为</w:t>
      </w:r>
      <w:r>
        <w:t>3</w:t>
      </w:r>
      <w:r>
        <w:t>个</w:t>
      </w:r>
      <w:r>
        <w:t>L4</w:t>
      </w:r>
      <w:r>
        <w:t>级需求的数量</w:t>
      </w:r>
      <w:r w:rsidR="00E142AB">
        <w:rPr>
          <w:rFonts w:hint="eastAsia"/>
        </w:rPr>
        <w:t>20</w:t>
      </w:r>
      <w:r>
        <w:t>个，共计产生</w:t>
      </w:r>
      <w:r w:rsidR="00E142AB">
        <w:rPr>
          <w:rFonts w:hint="eastAsia"/>
        </w:rPr>
        <w:t>1060</w:t>
      </w:r>
      <w:r>
        <w:t>个</w:t>
      </w:r>
      <w:r>
        <w:t>FP</w:t>
      </w:r>
      <w:r>
        <w:t>，折合工作量</w:t>
      </w:r>
      <w:r w:rsidR="00E142AB">
        <w:rPr>
          <w:rFonts w:hint="eastAsia"/>
        </w:rPr>
        <w:t>9695</w:t>
      </w:r>
      <w:r>
        <w:t>人天。各角色加成人天单价后最终估价</w:t>
      </w:r>
      <w:r w:rsidR="00E142AB">
        <w:rPr>
          <w:rFonts w:hint="eastAsia"/>
        </w:rPr>
        <w:t>1889.5</w:t>
      </w:r>
      <w:r>
        <w:t>万元。</w:t>
      </w:r>
    </w:p>
    <w:p w:rsidR="00044661" w:rsidRDefault="00044661">
      <w:pPr>
        <w:pStyle w:val="afff7"/>
        <w:ind w:firstLine="560"/>
      </w:pPr>
    </w:p>
    <w:p w:rsidR="00044661" w:rsidRDefault="00044661">
      <w:pPr>
        <w:pStyle w:val="15"/>
        <w:keepNext/>
        <w:keepLines/>
        <w:numPr>
          <w:ilvl w:val="0"/>
          <w:numId w:val="20"/>
        </w:numPr>
        <w:spacing w:before="260" w:after="260" w:line="416" w:lineRule="auto"/>
        <w:outlineLvl w:val="1"/>
        <w:rPr>
          <w:rFonts w:hAnsi="Arial"/>
          <w:bCs/>
          <w:vanish/>
          <w:szCs w:val="28"/>
        </w:rPr>
      </w:pPr>
    </w:p>
    <w:p w:rsidR="00044661" w:rsidRDefault="00044661">
      <w:pPr>
        <w:pStyle w:val="15"/>
        <w:keepNext/>
        <w:keepLines/>
        <w:numPr>
          <w:ilvl w:val="0"/>
          <w:numId w:val="20"/>
        </w:numPr>
        <w:spacing w:before="260" w:after="260" w:line="416" w:lineRule="auto"/>
        <w:outlineLvl w:val="1"/>
        <w:rPr>
          <w:rFonts w:hAnsi="Arial"/>
          <w:bCs/>
          <w:vanish/>
          <w:szCs w:val="28"/>
        </w:rPr>
      </w:pPr>
      <w:bookmarkStart w:id="48" w:name="_Toc28798"/>
      <w:bookmarkStart w:id="49" w:name="_Toc346626124"/>
      <w:bookmarkStart w:id="50" w:name="_Toc343522885"/>
      <w:bookmarkStart w:id="51" w:name="_Toc346625963"/>
      <w:bookmarkStart w:id="52" w:name="_Toc343882121"/>
      <w:bookmarkStart w:id="53" w:name="_Toc16508788"/>
      <w:bookmarkStart w:id="54" w:name="_Toc343522860"/>
      <w:bookmarkStart w:id="55" w:name="_Toc343871839"/>
      <w:bookmarkStart w:id="56" w:name="_Toc3020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044661" w:rsidRDefault="00044661">
      <w:pPr>
        <w:pStyle w:val="15"/>
        <w:keepNext/>
        <w:keepLines/>
        <w:numPr>
          <w:ilvl w:val="0"/>
          <w:numId w:val="20"/>
        </w:numPr>
        <w:spacing w:before="260" w:after="260" w:line="416" w:lineRule="auto"/>
        <w:outlineLvl w:val="1"/>
        <w:rPr>
          <w:rFonts w:hAnsi="Arial"/>
          <w:bCs/>
          <w:vanish/>
          <w:szCs w:val="28"/>
        </w:rPr>
      </w:pPr>
      <w:bookmarkStart w:id="57" w:name="_Toc343882122"/>
      <w:bookmarkStart w:id="58" w:name="_Toc18824"/>
      <w:bookmarkStart w:id="59" w:name="_Toc343522861"/>
      <w:bookmarkStart w:id="60" w:name="_Toc11664"/>
      <w:bookmarkStart w:id="61" w:name="_Toc343522886"/>
      <w:bookmarkStart w:id="62" w:name="_Toc16508789"/>
      <w:bookmarkStart w:id="63" w:name="_Toc343871840"/>
      <w:bookmarkStart w:id="64" w:name="_Toc346626125"/>
      <w:bookmarkStart w:id="65" w:name="_Toc34662596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:rsidR="00044661" w:rsidRDefault="00044661">
      <w:pPr>
        <w:pStyle w:val="15"/>
        <w:keepNext/>
        <w:keepLines/>
        <w:numPr>
          <w:ilvl w:val="0"/>
          <w:numId w:val="20"/>
        </w:numPr>
        <w:spacing w:before="260" w:after="260" w:line="416" w:lineRule="auto"/>
        <w:outlineLvl w:val="1"/>
        <w:rPr>
          <w:rFonts w:hAnsi="Arial"/>
          <w:bCs/>
          <w:vanish/>
          <w:szCs w:val="28"/>
        </w:rPr>
      </w:pPr>
      <w:bookmarkStart w:id="66" w:name="_Toc343522862"/>
      <w:bookmarkStart w:id="67" w:name="_Toc9565"/>
      <w:bookmarkStart w:id="68" w:name="_Toc346626126"/>
      <w:bookmarkStart w:id="69" w:name="_Toc343882123"/>
      <w:bookmarkStart w:id="70" w:name="_Toc25438"/>
      <w:bookmarkStart w:id="71" w:name="_Toc16508790"/>
      <w:bookmarkStart w:id="72" w:name="_Toc346625965"/>
      <w:bookmarkStart w:id="73" w:name="_Toc343871841"/>
      <w:bookmarkStart w:id="74" w:name="_Toc343522887"/>
      <w:bookmarkEnd w:id="0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37"/>
      <w:bookmarkEnd w:id="38"/>
      <w:bookmarkEnd w:id="39"/>
      <w:bookmarkEnd w:id="40"/>
      <w:bookmarkEnd w:id="41"/>
      <w:bookmarkEnd w:id="42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sectPr w:rsidR="00044661">
      <w:headerReference w:type="default" r:id="rId16"/>
      <w:footerReference w:type="default" r:id="rId17"/>
      <w:footerReference w:type="first" r:id="rId18"/>
      <w:pgSz w:w="11907" w:h="16840"/>
      <w:pgMar w:top="1134" w:right="1134" w:bottom="1134" w:left="113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49BD" w:rsidRDefault="005649BD">
      <w:pPr>
        <w:spacing w:line="240" w:lineRule="auto"/>
      </w:pPr>
      <w:r>
        <w:separator/>
      </w:r>
    </w:p>
  </w:endnote>
  <w:endnote w:type="continuationSeparator" w:id="0">
    <w:p w:rsidR="005649BD" w:rsidRDefault="00564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61E8C39-B271-3F44-A14B-417F93C38D75}"/>
    <w:embedBold r:id="rId2" w:fontKey="{B8DCC9AE-7DF8-6E45-B8A5-4EB6A816A172}"/>
    <w:embedItalic r:id="rId3" w:fontKey="{08E56AF2-4DA9-544F-B9FC-11D1C401438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85C0F85C-5D78-3E45-96B3-E56000BF73B7}"/>
    <w:embedBold r:id="rId5" w:subsetted="1" w:fontKey="{2848931E-774C-C049-97DA-B96B142AFA0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240E4F4-44E5-F446-9D96-9E718FBACBEA}"/>
    <w:embedBold r:id="rId7" w:fontKey="{B00B1CA1-3D44-5E4B-915F-AAD4B7EBAB1C}"/>
    <w:embedItalic r:id="rId8" w:fontKey="{200D6B80-5CF7-7042-BDA6-13BDAF014AB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9" w:subsetted="1" w:fontKey="{E40B9056-459F-E44B-A4CE-9BD08F51B3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subsetted="1" w:fontKey="{D0F05A68-D821-3D42-B55A-41C32F7C9D70}"/>
    <w:embedBold r:id="rId11" w:subsetted="1" w:fontKey="{59E06CCC-873F-5343-9780-A053B0B7C871}"/>
  </w:font>
  <w:font w:name="Garamond">
    <w:altName w:val="Segoe Print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tlassian Icons">
    <w:altName w:val="Segoe Print"/>
    <w:panose1 w:val="020B0604020202020204"/>
    <w:charset w:val="00"/>
    <w:family w:val="auto"/>
    <w:pitch w:val="default"/>
  </w:font>
  <w:font w:name="monospace">
    <w:altName w:val="Segoe Print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2" w:subsetted="1" w:fontKey="{F326523D-0471-9247-BCA9-D97B1A3372BA}"/>
  </w:font>
  <w:font w:name="楷体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13" w:subsetted="1" w:fontKey="{9D8E3655-4316-5044-9C6D-A6C01F9A1F5B}"/>
    <w:embedBold r:id="rId14" w:subsetted="1" w:fontKey="{951CD6EC-CB87-E849-8302-AD064C19F031}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  <w:embedRegular r:id="rId15" w:subsetted="1" w:fontKey="{3D5A5051-683B-3C46-85BF-D5C3FF1C2E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subsetted="1" w:fontKey="{0F0ABA9B-FE11-DC46-AE1D-C3B587B1B8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446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00000">
    <w:pPr>
      <w:pStyle w:val="af5"/>
      <w:pBdr>
        <w:top w:val="single" w:sz="4" w:space="1" w:color="auto"/>
      </w:pBdr>
      <w:jc w:val="both"/>
      <w:rPr>
        <w:sz w:val="24"/>
        <w:szCs w:val="24"/>
      </w:rPr>
    </w:pPr>
    <w:r>
      <w:rPr>
        <w:rFonts w:hint="eastAsia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2113280</wp:posOffset>
              </wp:positionH>
              <wp:positionV relativeFrom="paragraph">
                <wp:posOffset>-356235</wp:posOffset>
              </wp:positionV>
              <wp:extent cx="1488440" cy="297180"/>
              <wp:effectExtent l="0" t="0" r="10160" b="762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297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44661" w:rsidRDefault="00044661">
                          <w:pPr>
                            <w:rPr>
                              <w:rFonts w:ascii="华文中宋" w:eastAsia="华文中宋" w:hAnsi="华文中宋"/>
                              <w:sz w:val="21"/>
                              <w:szCs w:val="21"/>
                            </w:rPr>
                          </w:pPr>
                        </w:p>
                        <w:p w:rsidR="00044661" w:rsidRDefault="00044661">
                          <w:pPr>
                            <w:rPr>
                              <w:rFonts w:ascii="华文中宋" w:eastAsia="华文中宋" w:hAnsi="华文中宋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166.4pt;margin-top:-28.05pt;width:117.2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" stroked="f">
              <v:textbox>
                <w:txbxContent>
                  <w:p w:rsidR="00044661" w:rsidRDefault="00044661">
                    <w:pPr>
                      <w:rPr>
                        <w:rFonts w:ascii="华文中宋" w:eastAsia="华文中宋" w:hAnsi="华文中宋"/>
                        <w:sz w:val="21"/>
                        <w:szCs w:val="21"/>
                      </w:rPr>
                    </w:pPr>
                  </w:p>
                  <w:p w:rsidR="00044661" w:rsidRDefault="00044661">
                    <w:pPr>
                      <w:rPr>
                        <w:rFonts w:ascii="华文中宋" w:eastAsia="华文中宋" w:hAnsi="华文中宋"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sz w:val="24"/>
        <w:szCs w:val="24"/>
      </w:rPr>
      <w:t>发布日期：</w:t>
    </w:r>
    <w:r>
      <w:rPr>
        <w:rFonts w:hint="eastAsia"/>
        <w:b/>
      </w:rPr>
      <w:t xml:space="preserve">                                                               </w:t>
    </w:r>
    <w:r>
      <w:rPr>
        <w:rFonts w:hint="eastAsia"/>
        <w:b/>
        <w:sz w:val="24"/>
        <w:szCs w:val="24"/>
      </w:rPr>
      <w:t>实施日期：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42AB" w:rsidRDefault="00E142AB">
    <w:pPr>
      <w:pStyle w:val="a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00000">
    <w:pPr>
      <w:pStyle w:val="af5"/>
      <w:tabs>
        <w:tab w:val="clear" w:pos="4153"/>
        <w:tab w:val="clear" w:pos="8306"/>
        <w:tab w:val="righ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44661" w:rsidRDefault="00000000">
                          <w:pPr>
                            <w:pStyle w:val="af5"/>
                            <w:tabs>
                              <w:tab w:val="clear" w:pos="4153"/>
                              <w:tab w:val="clear" w:pos="8306"/>
                              <w:tab w:val="right" w:pos="8640"/>
                            </w:tabs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044661" w:rsidRDefault="00000000">
                    <w:pPr>
                      <w:pStyle w:val="af5"/>
                      <w:tabs>
                        <w:tab w:val="clear" w:pos="4153"/>
                        <w:tab w:val="clear" w:pos="8306"/>
                        <w:tab w:val="right" w:pos="8640"/>
                      </w:tabs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00000">
    <w:pPr>
      <w:pStyle w:val="af5"/>
      <w:framePr w:wrap="around" w:vAnchor="text" w:hAnchor="margin" w:xAlign="right" w:y="1"/>
      <w:tabs>
        <w:tab w:val="clear" w:pos="4153"/>
        <w:tab w:val="clear" w:pos="8306"/>
        <w:tab w:val="right" w:pos="8640"/>
      </w:tabs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3</w:t>
    </w:r>
    <w:r>
      <w:rPr>
        <w:rStyle w:val="aff3"/>
      </w:rPr>
      <w:fldChar w:fldCharType="end"/>
    </w:r>
  </w:p>
  <w:tbl>
    <w:tblPr>
      <w:tblW w:w="9496" w:type="dxa"/>
      <w:tblInd w:w="115" w:type="dxa"/>
      <w:tblLayout w:type="fixed"/>
      <w:tblCellMar>
        <w:left w:w="113" w:type="dxa"/>
        <w:right w:w="113" w:type="dxa"/>
      </w:tblCellMar>
      <w:tblLook w:val="04A0" w:firstRow="1" w:lastRow="0" w:firstColumn="1" w:lastColumn="0" w:noHBand="0" w:noVBand="1"/>
    </w:tblPr>
    <w:tblGrid>
      <w:gridCol w:w="3542"/>
      <w:gridCol w:w="5954"/>
    </w:tblGrid>
    <w:tr w:rsidR="00044661">
      <w:tc>
        <w:tcPr>
          <w:tcW w:w="3542" w:type="dxa"/>
          <w:tcBorders>
            <w:top w:val="single" w:sz="4" w:space="0" w:color="000000"/>
            <w:left w:val="nil"/>
            <w:bottom w:val="nil"/>
            <w:right w:val="nil"/>
          </w:tcBorders>
          <w:vAlign w:val="center"/>
        </w:tcPr>
        <w:p w:rsidR="00044661" w:rsidRDefault="00000000">
          <w:pPr>
            <w:pStyle w:val="af7"/>
            <w:tabs>
              <w:tab w:val="clear" w:pos="4153"/>
              <w:tab w:val="clear" w:pos="8306"/>
              <w:tab w:val="center" w:pos="4320"/>
              <w:tab w:val="right" w:pos="8640"/>
            </w:tabs>
            <w:ind w:right="360"/>
            <w:jc w:val="left"/>
            <w:rPr>
              <w:rFonts w:eastAsia="Times New Roman"/>
              <w:szCs w:val="22"/>
            </w:rPr>
          </w:pPr>
          <w:r>
            <w:rPr>
              <w:rFonts w:eastAsia="Times New Roman"/>
              <w:szCs w:val="22"/>
            </w:rPr>
            <w:t>©</w:t>
          </w:r>
          <w:r>
            <w:t xml:space="preserve"> </w:t>
          </w:r>
          <w:r>
            <w:rPr>
              <w:rFonts w:eastAsia="Times New Roman"/>
              <w:szCs w:val="22"/>
            </w:rPr>
            <w:t>2017</w:t>
          </w:r>
          <w:r>
            <w:rPr>
              <w:rFonts w:eastAsia="Times New Roman" w:hint="eastAsia"/>
              <w:szCs w:val="22"/>
            </w:rPr>
            <w:t xml:space="preserve"> </w:t>
          </w:r>
          <w:r>
            <w:rPr>
              <w:rFonts w:eastAsia="Times New Roman"/>
              <w:szCs w:val="22"/>
            </w:rPr>
            <w:t xml:space="preserve">Travelsky Technology Limited  </w:t>
          </w:r>
        </w:p>
      </w:tc>
      <w:tc>
        <w:tcPr>
          <w:tcW w:w="5954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044661" w:rsidRDefault="00000000">
          <w:pPr>
            <w:pStyle w:val="af5"/>
            <w:tabs>
              <w:tab w:val="clear" w:pos="4153"/>
              <w:tab w:val="clear" w:pos="8306"/>
              <w:tab w:val="right" w:pos="8640"/>
            </w:tabs>
            <w:wordWrap w:val="0"/>
            <w:jc w:val="right"/>
            <w:rPr>
              <w:rFonts w:ascii="宋体" w:hAnsi="宋体"/>
              <w:szCs w:val="16"/>
            </w:rPr>
          </w:pPr>
          <w:r>
            <w:rPr>
              <w:rFonts w:asciiTheme="minorHAnsi" w:hAnsiTheme="minorHAnsi"/>
              <w:szCs w:val="16"/>
            </w:rPr>
            <w:t>PNR</w:t>
          </w:r>
          <w:r>
            <w:rPr>
              <w:rFonts w:ascii="宋体" w:hAnsi="宋体" w:hint="eastAsia"/>
              <w:szCs w:val="16"/>
            </w:rPr>
            <w:t>导入产品设计说明书</w:t>
          </w:r>
        </w:p>
      </w:tc>
    </w:tr>
  </w:tbl>
  <w:p w:rsidR="00044661" w:rsidRDefault="00044661">
    <w:pPr>
      <w:pStyle w:val="af5"/>
      <w:tabs>
        <w:tab w:val="clear" w:pos="4153"/>
        <w:tab w:val="clear" w:pos="8306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49BD" w:rsidRDefault="005649BD">
      <w:r>
        <w:separator/>
      </w:r>
    </w:p>
  </w:footnote>
  <w:footnote w:type="continuationSeparator" w:id="0">
    <w:p w:rsidR="005649BD" w:rsidRDefault="00564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42AB" w:rsidRDefault="00E142AB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44661">
    <w:pPr>
      <w:pStyle w:val="af7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42AB" w:rsidRDefault="00E142AB">
    <w:pPr>
      <w:pStyle w:val="af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44661" w:rsidRDefault="00044661">
    <w:pPr>
      <w:pStyle w:val="af7"/>
      <w:tabs>
        <w:tab w:val="clear" w:pos="4153"/>
        <w:tab w:val="clear" w:pos="8306"/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99pt;height:399pt" o:bullet="t">
        <v:imagedata r:id="rId1" o:title=""/>
      </v:shape>
    </w:pict>
  </w:numPicBullet>
  <w:abstractNum w:abstractNumId="0" w15:restartNumberingAfterBreak="0">
    <w:nsid w:val="9509BDC0"/>
    <w:multiLevelType w:val="multilevel"/>
    <w:tmpl w:val="9509BDC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A1A5F515"/>
    <w:multiLevelType w:val="multilevel"/>
    <w:tmpl w:val="A1A5F51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B21BF42A"/>
    <w:multiLevelType w:val="singleLevel"/>
    <w:tmpl w:val="B21BF42A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3" w15:restartNumberingAfterBreak="0">
    <w:nsid w:val="C029DB3B"/>
    <w:multiLevelType w:val="singleLevel"/>
    <w:tmpl w:val="C029DB3B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F8F472CA"/>
    <w:multiLevelType w:val="multilevel"/>
    <w:tmpl w:val="F8F472C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bullet"/>
      <w:pStyle w:val="OJNote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0000003"/>
    <w:multiLevelType w:val="multilevel"/>
    <w:tmpl w:val="00000003"/>
    <w:lvl w:ilvl="0">
      <w:start w:val="1"/>
      <w:numFmt w:val="decimal"/>
      <w:pStyle w:val="CodeSample"/>
      <w:lvlText w:val="Code Sample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E"/>
    <w:multiLevelType w:val="multilevel"/>
    <w:tmpl w:val="0000000E"/>
    <w:lvl w:ilvl="0">
      <w:start w:val="1"/>
      <w:numFmt w:val="upperLetter"/>
      <w:pStyle w:val="OJAppendixHeading3"/>
      <w:suff w:val="nothing"/>
      <w:lvlText w:val="Appendix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-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suff w:val="space"/>
      <w:lvlText w:val="%1-%2(%3)"/>
      <w:lvlJc w:val="left"/>
      <w:pPr>
        <w:ind w:left="0" w:firstLine="0"/>
      </w:pPr>
      <w:rPr>
        <w:rFonts w:hint="default"/>
        <w:caps w:val="0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8" w15:restartNumberingAfterBreak="0">
    <w:nsid w:val="00208065"/>
    <w:multiLevelType w:val="singleLevel"/>
    <w:tmpl w:val="00208065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9" w15:restartNumberingAfterBreak="0">
    <w:nsid w:val="05FBD4C1"/>
    <w:multiLevelType w:val="singleLevel"/>
    <w:tmpl w:val="05FBD4C1"/>
    <w:lvl w:ilvl="0">
      <w:start w:val="1"/>
      <w:numFmt w:val="decimal"/>
      <w:pStyle w:val="21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0" w15:restartNumberingAfterBreak="0">
    <w:nsid w:val="0796DFAA"/>
    <w:multiLevelType w:val="multilevel"/>
    <w:tmpl w:val="0796DF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 w15:restartNumberingAfterBreak="0">
    <w:nsid w:val="2E011449"/>
    <w:multiLevelType w:val="singleLevel"/>
    <w:tmpl w:val="2E011449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3028EE25"/>
    <w:multiLevelType w:val="singleLevel"/>
    <w:tmpl w:val="3028EE25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C636DC6"/>
    <w:multiLevelType w:val="singleLevel"/>
    <w:tmpl w:val="3C636DC6"/>
    <w:lvl w:ilvl="0">
      <w:start w:val="1"/>
      <w:numFmt w:val="bullet"/>
      <w:pStyle w:val="a1"/>
      <w:lvlText w:val="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4C104B66"/>
    <w:multiLevelType w:val="multilevel"/>
    <w:tmpl w:val="4C104B66"/>
    <w:lvl w:ilvl="0">
      <w:start w:val="1"/>
      <w:numFmt w:val="decimal"/>
      <w:isLgl/>
      <w:suff w:val="space"/>
      <w:lvlText w:val="%1.0"/>
      <w:lvlJc w:val="left"/>
      <w:pPr>
        <w:ind w:left="964" w:hanging="964"/>
      </w:pPr>
      <w:rPr>
        <w:rFonts w:ascii="Times New Roman" w:eastAsia="宋体" w:hAnsi="Times New Roman" w:hint="default"/>
        <w:b/>
        <w:i w:val="0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64" w:hanging="964"/>
      </w:pPr>
      <w:rPr>
        <w:rFonts w:ascii="Times New Roman" w:eastAsia="宋体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964" w:hanging="964"/>
      </w:pPr>
      <w:rPr>
        <w:rFonts w:ascii="Times New Roman" w:eastAsia="宋体" w:hAnsi="Times New Roman" w:hint="default"/>
        <w:b/>
        <w:i w:val="0"/>
      </w:rPr>
    </w:lvl>
    <w:lvl w:ilvl="3">
      <w:start w:val="1"/>
      <w:numFmt w:val="decimal"/>
      <w:pStyle w:val="ARISTITLE4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</w:rPr>
    </w:lvl>
    <w:lvl w:ilvl="4">
      <w:start w:val="1"/>
      <w:numFmt w:val="decimal"/>
      <w:suff w:val="space"/>
      <w:lvlText w:val="%5)"/>
      <w:lvlJc w:val="left"/>
      <w:pPr>
        <w:ind w:left="284" w:firstLine="0"/>
      </w:pPr>
      <w:rPr>
        <w:rFonts w:hint="eastAsia"/>
      </w:rPr>
    </w:lvl>
    <w:lvl w:ilvl="5">
      <w:start w:val="1"/>
      <w:numFmt w:val="decimal"/>
      <w:suff w:val="space"/>
      <w:lvlText w:val="（%6）"/>
      <w:lvlJc w:val="left"/>
      <w:pPr>
        <w:ind w:left="142" w:firstLine="0"/>
      </w:pPr>
      <w:rPr>
        <w:rFonts w:hint="eastAsia"/>
      </w:rPr>
    </w:lvl>
    <w:lvl w:ilvl="6">
      <w:start w:val="1"/>
      <w:numFmt w:val="lowerLetter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（%8）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space"/>
      <w:lvlText w:val=""/>
      <w:lvlJc w:val="left"/>
      <w:pPr>
        <w:ind w:left="964" w:hanging="964"/>
      </w:pPr>
      <w:rPr>
        <w:rFonts w:hint="eastAsia"/>
      </w:rPr>
    </w:lvl>
  </w:abstractNum>
  <w:abstractNum w:abstractNumId="15" w15:restartNumberingAfterBreak="0">
    <w:nsid w:val="4C2C00E2"/>
    <w:multiLevelType w:val="singleLevel"/>
    <w:tmpl w:val="4C2C00E2"/>
    <w:lvl w:ilvl="0">
      <w:start w:val="1"/>
      <w:numFmt w:val="upperRoman"/>
      <w:pStyle w:val="10"/>
      <w:lvlText w:val="附录 %1."/>
      <w:lvlJc w:val="left"/>
      <w:pPr>
        <w:tabs>
          <w:tab w:val="left" w:pos="1800"/>
        </w:tabs>
        <w:ind w:left="0" w:firstLine="0"/>
      </w:pPr>
      <w:rPr>
        <w:rFonts w:hint="eastAsia"/>
      </w:rPr>
    </w:lvl>
  </w:abstractNum>
  <w:abstractNum w:abstractNumId="16" w15:restartNumberingAfterBreak="0">
    <w:nsid w:val="521A7D46"/>
    <w:multiLevelType w:val="singleLevel"/>
    <w:tmpl w:val="521A7D46"/>
    <w:lvl w:ilvl="0">
      <w:start w:val="1"/>
      <w:numFmt w:val="decimal"/>
      <w:pStyle w:val="a2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17" w15:restartNumberingAfterBreak="0">
    <w:nsid w:val="63DB1159"/>
    <w:multiLevelType w:val="multilevel"/>
    <w:tmpl w:val="63DB1159"/>
    <w:lvl w:ilvl="0">
      <w:start w:val="1"/>
      <w:numFmt w:val="bullet"/>
      <w:pStyle w:val="OJReference"/>
      <w:lvlText w:val=""/>
      <w:lvlJc w:val="left"/>
      <w:pPr>
        <w:ind w:left="720" w:hanging="360"/>
      </w:pPr>
      <w:rPr>
        <w:rFonts w:ascii="Wingdings" w:hAnsi="Wingdings" w:hint="default"/>
        <w:color w:val="E81923"/>
        <w:sz w:val="24"/>
        <w:u w:val="none" w:color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01175"/>
    <w:multiLevelType w:val="multilevel"/>
    <w:tmpl w:val="7D4011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9" w15:restartNumberingAfterBreak="0">
    <w:nsid w:val="7E6711EF"/>
    <w:multiLevelType w:val="multilevel"/>
    <w:tmpl w:val="7E6711EF"/>
    <w:lvl w:ilvl="0">
      <w:start w:val="1"/>
      <w:numFmt w:val="upperRoman"/>
      <w:lvlText w:val="%1."/>
      <w:lvlJc w:val="left"/>
      <w:pPr>
        <w:tabs>
          <w:tab w:val="left" w:pos="425"/>
        </w:tabs>
        <w:ind w:left="0" w:firstLine="0"/>
      </w:pPr>
    </w:lvl>
    <w:lvl w:ilvl="1">
      <w:start w:val="1"/>
      <w:numFmt w:val="upperLetter"/>
      <w:pStyle w:val="22"/>
      <w:lvlText w:val="%2."/>
      <w:lvlJc w:val="left"/>
      <w:pPr>
        <w:tabs>
          <w:tab w:val="left" w:pos="1276"/>
        </w:tabs>
        <w:ind w:left="851" w:firstLine="0"/>
      </w:pPr>
    </w:lvl>
    <w:lvl w:ilvl="2">
      <w:start w:val="1"/>
      <w:numFmt w:val="decimal"/>
      <w:lvlText w:val="%3."/>
      <w:lvlJc w:val="left"/>
      <w:pPr>
        <w:tabs>
          <w:tab w:val="left" w:pos="2126"/>
        </w:tabs>
        <w:ind w:left="1701" w:firstLine="0"/>
      </w:pPr>
    </w:lvl>
    <w:lvl w:ilvl="3">
      <w:start w:val="1"/>
      <w:numFmt w:val="lowerLetter"/>
      <w:lvlText w:val="%4)"/>
      <w:lvlJc w:val="left"/>
      <w:pPr>
        <w:tabs>
          <w:tab w:val="left" w:pos="2976"/>
        </w:tabs>
        <w:ind w:left="2551" w:firstLine="0"/>
      </w:pPr>
    </w:lvl>
    <w:lvl w:ilvl="4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</w:lvl>
    <w:lvl w:ilvl="5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</w:lvl>
    <w:lvl w:ilvl="6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</w:lvl>
    <w:lvl w:ilvl="7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</w:lvl>
    <w:lvl w:ilvl="8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</w:lvl>
  </w:abstractNum>
  <w:num w:numId="1" w16cid:durableId="1784685844">
    <w:abstractNumId w:val="4"/>
  </w:num>
  <w:num w:numId="2" w16cid:durableId="1133057088">
    <w:abstractNumId w:val="10"/>
  </w:num>
  <w:num w:numId="3" w16cid:durableId="1004624295">
    <w:abstractNumId w:val="9"/>
  </w:num>
  <w:num w:numId="4" w16cid:durableId="1886065606">
    <w:abstractNumId w:val="11"/>
  </w:num>
  <w:num w:numId="5" w16cid:durableId="1010571865">
    <w:abstractNumId w:val="12"/>
  </w:num>
  <w:num w:numId="6" w16cid:durableId="1451046533">
    <w:abstractNumId w:val="8"/>
  </w:num>
  <w:num w:numId="7" w16cid:durableId="749036771">
    <w:abstractNumId w:val="2"/>
  </w:num>
  <w:num w:numId="8" w16cid:durableId="258299125">
    <w:abstractNumId w:val="7"/>
  </w:num>
  <w:num w:numId="9" w16cid:durableId="1386024672">
    <w:abstractNumId w:val="5"/>
  </w:num>
  <w:num w:numId="10" w16cid:durableId="428241141">
    <w:abstractNumId w:val="17"/>
  </w:num>
  <w:num w:numId="11" w16cid:durableId="1341276107">
    <w:abstractNumId w:val="6"/>
  </w:num>
  <w:num w:numId="12" w16cid:durableId="960647756">
    <w:abstractNumId w:val="13"/>
  </w:num>
  <w:num w:numId="13" w16cid:durableId="1430004061">
    <w:abstractNumId w:val="16"/>
  </w:num>
  <w:num w:numId="14" w16cid:durableId="1680228134">
    <w:abstractNumId w:val="19"/>
  </w:num>
  <w:num w:numId="15" w16cid:durableId="1128670541">
    <w:abstractNumId w:val="15"/>
  </w:num>
  <w:num w:numId="16" w16cid:durableId="547567775">
    <w:abstractNumId w:val="14"/>
  </w:num>
  <w:num w:numId="17" w16cid:durableId="444739435">
    <w:abstractNumId w:val="0"/>
  </w:num>
  <w:num w:numId="18" w16cid:durableId="1301613798">
    <w:abstractNumId w:val="18"/>
  </w:num>
  <w:num w:numId="19" w16cid:durableId="489096691">
    <w:abstractNumId w:val="3"/>
  </w:num>
  <w:num w:numId="20" w16cid:durableId="72891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embedTrueTypeFonts/>
  <w:saveSubsetFonts/>
  <w:proofState w:spelling="clean" w:grammar="clean"/>
  <w:doNotTrackMoves/>
  <w:defaultTabStop w:val="720"/>
  <w:drawingGridHorizontalSpacing w:val="11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172A27"/>
    <w:rsid w:val="00002941"/>
    <w:rsid w:val="00002A62"/>
    <w:rsid w:val="0000407E"/>
    <w:rsid w:val="00004B61"/>
    <w:rsid w:val="0000721E"/>
    <w:rsid w:val="00007B9B"/>
    <w:rsid w:val="00011171"/>
    <w:rsid w:val="000113BF"/>
    <w:rsid w:val="000120AA"/>
    <w:rsid w:val="00012CCF"/>
    <w:rsid w:val="00013807"/>
    <w:rsid w:val="00013A8B"/>
    <w:rsid w:val="00013EBC"/>
    <w:rsid w:val="0001400B"/>
    <w:rsid w:val="000144D5"/>
    <w:rsid w:val="0001552C"/>
    <w:rsid w:val="00016BD4"/>
    <w:rsid w:val="00016E27"/>
    <w:rsid w:val="000174B4"/>
    <w:rsid w:val="00020F03"/>
    <w:rsid w:val="00021274"/>
    <w:rsid w:val="00022784"/>
    <w:rsid w:val="00023DC9"/>
    <w:rsid w:val="00024192"/>
    <w:rsid w:val="0002713D"/>
    <w:rsid w:val="00030A64"/>
    <w:rsid w:val="00030E80"/>
    <w:rsid w:val="0003240A"/>
    <w:rsid w:val="00032686"/>
    <w:rsid w:val="00032F45"/>
    <w:rsid w:val="000331F5"/>
    <w:rsid w:val="000334CA"/>
    <w:rsid w:val="00033B38"/>
    <w:rsid w:val="00033F7A"/>
    <w:rsid w:val="00033FCA"/>
    <w:rsid w:val="000340E7"/>
    <w:rsid w:val="000349B1"/>
    <w:rsid w:val="00034EDB"/>
    <w:rsid w:val="00037520"/>
    <w:rsid w:val="000406AC"/>
    <w:rsid w:val="000419A4"/>
    <w:rsid w:val="00042F81"/>
    <w:rsid w:val="000436D4"/>
    <w:rsid w:val="00044661"/>
    <w:rsid w:val="0004499C"/>
    <w:rsid w:val="00045F17"/>
    <w:rsid w:val="00046DC5"/>
    <w:rsid w:val="00047F3F"/>
    <w:rsid w:val="000501AB"/>
    <w:rsid w:val="00050E56"/>
    <w:rsid w:val="00051EC3"/>
    <w:rsid w:val="00051F4A"/>
    <w:rsid w:val="000530DA"/>
    <w:rsid w:val="0005524F"/>
    <w:rsid w:val="00056C07"/>
    <w:rsid w:val="00057F28"/>
    <w:rsid w:val="00060205"/>
    <w:rsid w:val="000604ED"/>
    <w:rsid w:val="00060751"/>
    <w:rsid w:val="00063884"/>
    <w:rsid w:val="00064E0D"/>
    <w:rsid w:val="00065D5F"/>
    <w:rsid w:val="00066458"/>
    <w:rsid w:val="0006687E"/>
    <w:rsid w:val="00066956"/>
    <w:rsid w:val="00066D1F"/>
    <w:rsid w:val="0007020A"/>
    <w:rsid w:val="00070566"/>
    <w:rsid w:val="000718C0"/>
    <w:rsid w:val="00071A16"/>
    <w:rsid w:val="00073251"/>
    <w:rsid w:val="00073791"/>
    <w:rsid w:val="00074451"/>
    <w:rsid w:val="000747CF"/>
    <w:rsid w:val="00074ED7"/>
    <w:rsid w:val="0007567C"/>
    <w:rsid w:val="000756A5"/>
    <w:rsid w:val="00076814"/>
    <w:rsid w:val="00076F8B"/>
    <w:rsid w:val="00081422"/>
    <w:rsid w:val="00082079"/>
    <w:rsid w:val="00082366"/>
    <w:rsid w:val="00082443"/>
    <w:rsid w:val="00082DAA"/>
    <w:rsid w:val="00084176"/>
    <w:rsid w:val="000848B6"/>
    <w:rsid w:val="00086022"/>
    <w:rsid w:val="000862BB"/>
    <w:rsid w:val="00086923"/>
    <w:rsid w:val="0009082D"/>
    <w:rsid w:val="00093223"/>
    <w:rsid w:val="00093BAB"/>
    <w:rsid w:val="000945FD"/>
    <w:rsid w:val="00094D8A"/>
    <w:rsid w:val="00094EFB"/>
    <w:rsid w:val="00097F77"/>
    <w:rsid w:val="000A4C0B"/>
    <w:rsid w:val="000A4FC1"/>
    <w:rsid w:val="000A5671"/>
    <w:rsid w:val="000A58CD"/>
    <w:rsid w:val="000A7B5F"/>
    <w:rsid w:val="000B0591"/>
    <w:rsid w:val="000B08C8"/>
    <w:rsid w:val="000B0F50"/>
    <w:rsid w:val="000B0F74"/>
    <w:rsid w:val="000B1604"/>
    <w:rsid w:val="000B17FC"/>
    <w:rsid w:val="000B1E11"/>
    <w:rsid w:val="000B2D24"/>
    <w:rsid w:val="000B2E71"/>
    <w:rsid w:val="000B32FD"/>
    <w:rsid w:val="000B397A"/>
    <w:rsid w:val="000B4363"/>
    <w:rsid w:val="000B4BB7"/>
    <w:rsid w:val="000B4C48"/>
    <w:rsid w:val="000B4CEB"/>
    <w:rsid w:val="000B6B30"/>
    <w:rsid w:val="000B6C45"/>
    <w:rsid w:val="000C0493"/>
    <w:rsid w:val="000C0594"/>
    <w:rsid w:val="000C0852"/>
    <w:rsid w:val="000C302E"/>
    <w:rsid w:val="000C4079"/>
    <w:rsid w:val="000C42E9"/>
    <w:rsid w:val="000C50B1"/>
    <w:rsid w:val="000C63DB"/>
    <w:rsid w:val="000D03D4"/>
    <w:rsid w:val="000D25FF"/>
    <w:rsid w:val="000D2B92"/>
    <w:rsid w:val="000D3B8A"/>
    <w:rsid w:val="000D559B"/>
    <w:rsid w:val="000D56B1"/>
    <w:rsid w:val="000D571A"/>
    <w:rsid w:val="000D58B5"/>
    <w:rsid w:val="000D60E0"/>
    <w:rsid w:val="000D62F9"/>
    <w:rsid w:val="000D7E67"/>
    <w:rsid w:val="000E03EA"/>
    <w:rsid w:val="000E05E2"/>
    <w:rsid w:val="000E0AB7"/>
    <w:rsid w:val="000E1200"/>
    <w:rsid w:val="000E16DE"/>
    <w:rsid w:val="000E1B57"/>
    <w:rsid w:val="000E1C92"/>
    <w:rsid w:val="000E1DCC"/>
    <w:rsid w:val="000E2737"/>
    <w:rsid w:val="000E2A47"/>
    <w:rsid w:val="000E3464"/>
    <w:rsid w:val="000E3BF6"/>
    <w:rsid w:val="000E477B"/>
    <w:rsid w:val="000E4F88"/>
    <w:rsid w:val="000E540A"/>
    <w:rsid w:val="000E582E"/>
    <w:rsid w:val="000E5C8F"/>
    <w:rsid w:val="000E62C3"/>
    <w:rsid w:val="000E6E86"/>
    <w:rsid w:val="000F072D"/>
    <w:rsid w:val="000F0DF0"/>
    <w:rsid w:val="000F1CE9"/>
    <w:rsid w:val="000F23E6"/>
    <w:rsid w:val="000F310F"/>
    <w:rsid w:val="000F31F5"/>
    <w:rsid w:val="000F3979"/>
    <w:rsid w:val="000F3CFB"/>
    <w:rsid w:val="000F4755"/>
    <w:rsid w:val="000F4831"/>
    <w:rsid w:val="000F4F3F"/>
    <w:rsid w:val="000F5F04"/>
    <w:rsid w:val="000F6EDA"/>
    <w:rsid w:val="000F7F80"/>
    <w:rsid w:val="001006CF"/>
    <w:rsid w:val="0010149D"/>
    <w:rsid w:val="001018BA"/>
    <w:rsid w:val="00101EAA"/>
    <w:rsid w:val="0010299A"/>
    <w:rsid w:val="0010394B"/>
    <w:rsid w:val="00104A8D"/>
    <w:rsid w:val="00106472"/>
    <w:rsid w:val="001073B1"/>
    <w:rsid w:val="00107E60"/>
    <w:rsid w:val="0011050A"/>
    <w:rsid w:val="001113D6"/>
    <w:rsid w:val="001116E1"/>
    <w:rsid w:val="00111845"/>
    <w:rsid w:val="001118DA"/>
    <w:rsid w:val="001121EB"/>
    <w:rsid w:val="0011269F"/>
    <w:rsid w:val="00112746"/>
    <w:rsid w:val="00112FB2"/>
    <w:rsid w:val="0011478C"/>
    <w:rsid w:val="001150ED"/>
    <w:rsid w:val="00115184"/>
    <w:rsid w:val="00115216"/>
    <w:rsid w:val="00115234"/>
    <w:rsid w:val="001159D2"/>
    <w:rsid w:val="00121F15"/>
    <w:rsid w:val="001221A5"/>
    <w:rsid w:val="00122571"/>
    <w:rsid w:val="00122B59"/>
    <w:rsid w:val="001237FC"/>
    <w:rsid w:val="00123E0B"/>
    <w:rsid w:val="00124172"/>
    <w:rsid w:val="00124F8B"/>
    <w:rsid w:val="001250FB"/>
    <w:rsid w:val="00125D4F"/>
    <w:rsid w:val="00126679"/>
    <w:rsid w:val="00126895"/>
    <w:rsid w:val="001278ED"/>
    <w:rsid w:val="00130108"/>
    <w:rsid w:val="00131981"/>
    <w:rsid w:val="001324DD"/>
    <w:rsid w:val="00133842"/>
    <w:rsid w:val="00133A7A"/>
    <w:rsid w:val="001347B4"/>
    <w:rsid w:val="00134F37"/>
    <w:rsid w:val="0013534B"/>
    <w:rsid w:val="00135EC6"/>
    <w:rsid w:val="001369CB"/>
    <w:rsid w:val="00137262"/>
    <w:rsid w:val="00140491"/>
    <w:rsid w:val="00140599"/>
    <w:rsid w:val="00140CDE"/>
    <w:rsid w:val="00140EFE"/>
    <w:rsid w:val="00141552"/>
    <w:rsid w:val="0014213F"/>
    <w:rsid w:val="0014391E"/>
    <w:rsid w:val="00145683"/>
    <w:rsid w:val="001458A5"/>
    <w:rsid w:val="00146267"/>
    <w:rsid w:val="00147965"/>
    <w:rsid w:val="00147C03"/>
    <w:rsid w:val="00147D40"/>
    <w:rsid w:val="00147EEB"/>
    <w:rsid w:val="0015124B"/>
    <w:rsid w:val="00152470"/>
    <w:rsid w:val="001527DF"/>
    <w:rsid w:val="00152C8F"/>
    <w:rsid w:val="00153A84"/>
    <w:rsid w:val="001541E9"/>
    <w:rsid w:val="001550C7"/>
    <w:rsid w:val="0015562F"/>
    <w:rsid w:val="00155FD2"/>
    <w:rsid w:val="00155FDC"/>
    <w:rsid w:val="0015635B"/>
    <w:rsid w:val="0015678C"/>
    <w:rsid w:val="00156984"/>
    <w:rsid w:val="001571B8"/>
    <w:rsid w:val="00157815"/>
    <w:rsid w:val="00157C86"/>
    <w:rsid w:val="00160410"/>
    <w:rsid w:val="00161612"/>
    <w:rsid w:val="001616D0"/>
    <w:rsid w:val="00161C17"/>
    <w:rsid w:val="00161DBE"/>
    <w:rsid w:val="00162400"/>
    <w:rsid w:val="0016240F"/>
    <w:rsid w:val="00162DAB"/>
    <w:rsid w:val="00162E49"/>
    <w:rsid w:val="001638F9"/>
    <w:rsid w:val="00163A9C"/>
    <w:rsid w:val="0016489E"/>
    <w:rsid w:val="00164AEC"/>
    <w:rsid w:val="00164BF1"/>
    <w:rsid w:val="001667B1"/>
    <w:rsid w:val="00170B9C"/>
    <w:rsid w:val="001722D5"/>
    <w:rsid w:val="00172A27"/>
    <w:rsid w:val="001748B1"/>
    <w:rsid w:val="00174C45"/>
    <w:rsid w:val="00176D46"/>
    <w:rsid w:val="0017776B"/>
    <w:rsid w:val="00177C11"/>
    <w:rsid w:val="001803CC"/>
    <w:rsid w:val="0018167A"/>
    <w:rsid w:val="001848AB"/>
    <w:rsid w:val="00184CB1"/>
    <w:rsid w:val="001858C6"/>
    <w:rsid w:val="001859FC"/>
    <w:rsid w:val="00185EAA"/>
    <w:rsid w:val="00186248"/>
    <w:rsid w:val="00186E4A"/>
    <w:rsid w:val="0018766C"/>
    <w:rsid w:val="00191A23"/>
    <w:rsid w:val="00191C1D"/>
    <w:rsid w:val="00191CC2"/>
    <w:rsid w:val="001922C9"/>
    <w:rsid w:val="0019240C"/>
    <w:rsid w:val="00192754"/>
    <w:rsid w:val="00192F35"/>
    <w:rsid w:val="00194969"/>
    <w:rsid w:val="00194B6D"/>
    <w:rsid w:val="00195461"/>
    <w:rsid w:val="00195500"/>
    <w:rsid w:val="00196585"/>
    <w:rsid w:val="00196B55"/>
    <w:rsid w:val="00196FE7"/>
    <w:rsid w:val="00197BFB"/>
    <w:rsid w:val="00197E71"/>
    <w:rsid w:val="001A1874"/>
    <w:rsid w:val="001A2040"/>
    <w:rsid w:val="001A24BE"/>
    <w:rsid w:val="001A2B1A"/>
    <w:rsid w:val="001A2DBF"/>
    <w:rsid w:val="001A3824"/>
    <w:rsid w:val="001A3F19"/>
    <w:rsid w:val="001A50D9"/>
    <w:rsid w:val="001A5302"/>
    <w:rsid w:val="001A569F"/>
    <w:rsid w:val="001A597C"/>
    <w:rsid w:val="001A5D80"/>
    <w:rsid w:val="001A5E1D"/>
    <w:rsid w:val="001A6E48"/>
    <w:rsid w:val="001A7AFA"/>
    <w:rsid w:val="001B043E"/>
    <w:rsid w:val="001B0541"/>
    <w:rsid w:val="001B0560"/>
    <w:rsid w:val="001B062B"/>
    <w:rsid w:val="001B0844"/>
    <w:rsid w:val="001B2502"/>
    <w:rsid w:val="001B260F"/>
    <w:rsid w:val="001B296E"/>
    <w:rsid w:val="001B29BC"/>
    <w:rsid w:val="001B2FB8"/>
    <w:rsid w:val="001B36AE"/>
    <w:rsid w:val="001B4A15"/>
    <w:rsid w:val="001B4BB7"/>
    <w:rsid w:val="001B70CD"/>
    <w:rsid w:val="001B7A25"/>
    <w:rsid w:val="001C0118"/>
    <w:rsid w:val="001C210D"/>
    <w:rsid w:val="001C24D4"/>
    <w:rsid w:val="001C31F5"/>
    <w:rsid w:val="001C3876"/>
    <w:rsid w:val="001C3AC9"/>
    <w:rsid w:val="001C4423"/>
    <w:rsid w:val="001C71E0"/>
    <w:rsid w:val="001C77A2"/>
    <w:rsid w:val="001C783F"/>
    <w:rsid w:val="001C7C4F"/>
    <w:rsid w:val="001D1005"/>
    <w:rsid w:val="001D11BF"/>
    <w:rsid w:val="001D3F7F"/>
    <w:rsid w:val="001D643F"/>
    <w:rsid w:val="001D735A"/>
    <w:rsid w:val="001D7A5A"/>
    <w:rsid w:val="001D7BBC"/>
    <w:rsid w:val="001E0292"/>
    <w:rsid w:val="001E06FA"/>
    <w:rsid w:val="001E2E8F"/>
    <w:rsid w:val="001E45BD"/>
    <w:rsid w:val="001E49E6"/>
    <w:rsid w:val="001E4D33"/>
    <w:rsid w:val="001E527C"/>
    <w:rsid w:val="001E79F9"/>
    <w:rsid w:val="001F053A"/>
    <w:rsid w:val="001F167F"/>
    <w:rsid w:val="001F1A04"/>
    <w:rsid w:val="001F23F2"/>
    <w:rsid w:val="001F2D48"/>
    <w:rsid w:val="001F2E09"/>
    <w:rsid w:val="001F51D3"/>
    <w:rsid w:val="001F53A0"/>
    <w:rsid w:val="001F5C55"/>
    <w:rsid w:val="001F5CAC"/>
    <w:rsid w:val="001F5FA7"/>
    <w:rsid w:val="001F65E7"/>
    <w:rsid w:val="001F69F5"/>
    <w:rsid w:val="001F7336"/>
    <w:rsid w:val="001F7512"/>
    <w:rsid w:val="001F79F3"/>
    <w:rsid w:val="00201BDA"/>
    <w:rsid w:val="002021F8"/>
    <w:rsid w:val="00202362"/>
    <w:rsid w:val="00204C1E"/>
    <w:rsid w:val="00206ABE"/>
    <w:rsid w:val="00207962"/>
    <w:rsid w:val="00207976"/>
    <w:rsid w:val="00211514"/>
    <w:rsid w:val="00212566"/>
    <w:rsid w:val="00212FA1"/>
    <w:rsid w:val="0021367B"/>
    <w:rsid w:val="002148F4"/>
    <w:rsid w:val="00215C7D"/>
    <w:rsid w:val="002163F4"/>
    <w:rsid w:val="00216BFC"/>
    <w:rsid w:val="00220B06"/>
    <w:rsid w:val="0022115F"/>
    <w:rsid w:val="00221264"/>
    <w:rsid w:val="002225B4"/>
    <w:rsid w:val="00222A3F"/>
    <w:rsid w:val="0022348D"/>
    <w:rsid w:val="00223921"/>
    <w:rsid w:val="00223A41"/>
    <w:rsid w:val="002241ED"/>
    <w:rsid w:val="00224315"/>
    <w:rsid w:val="00224815"/>
    <w:rsid w:val="00224F81"/>
    <w:rsid w:val="0022530E"/>
    <w:rsid w:val="00225905"/>
    <w:rsid w:val="002264B3"/>
    <w:rsid w:val="002311F5"/>
    <w:rsid w:val="00231868"/>
    <w:rsid w:val="002318CB"/>
    <w:rsid w:val="0023195F"/>
    <w:rsid w:val="00231F92"/>
    <w:rsid w:val="002330A1"/>
    <w:rsid w:val="00234160"/>
    <w:rsid w:val="00235590"/>
    <w:rsid w:val="0023577B"/>
    <w:rsid w:val="00237021"/>
    <w:rsid w:val="00237115"/>
    <w:rsid w:val="002405A8"/>
    <w:rsid w:val="002407AB"/>
    <w:rsid w:val="00240DE7"/>
    <w:rsid w:val="0024113D"/>
    <w:rsid w:val="00241688"/>
    <w:rsid w:val="002424E4"/>
    <w:rsid w:val="00242C0E"/>
    <w:rsid w:val="00242E44"/>
    <w:rsid w:val="002445FF"/>
    <w:rsid w:val="00244875"/>
    <w:rsid w:val="00244A78"/>
    <w:rsid w:val="00244FC3"/>
    <w:rsid w:val="0024629B"/>
    <w:rsid w:val="002463C5"/>
    <w:rsid w:val="00246B08"/>
    <w:rsid w:val="00246D2E"/>
    <w:rsid w:val="002507E0"/>
    <w:rsid w:val="00250BFC"/>
    <w:rsid w:val="00250C27"/>
    <w:rsid w:val="002519E7"/>
    <w:rsid w:val="00252636"/>
    <w:rsid w:val="00252AD7"/>
    <w:rsid w:val="002534FD"/>
    <w:rsid w:val="002536BC"/>
    <w:rsid w:val="0025390C"/>
    <w:rsid w:val="0025404B"/>
    <w:rsid w:val="0025427E"/>
    <w:rsid w:val="002543AD"/>
    <w:rsid w:val="0025560F"/>
    <w:rsid w:val="0025590A"/>
    <w:rsid w:val="00255E71"/>
    <w:rsid w:val="002569D8"/>
    <w:rsid w:val="00260C5E"/>
    <w:rsid w:val="002611B3"/>
    <w:rsid w:val="0026294C"/>
    <w:rsid w:val="0026320D"/>
    <w:rsid w:val="00263478"/>
    <w:rsid w:val="00264C3D"/>
    <w:rsid w:val="00265C7C"/>
    <w:rsid w:val="00265EBD"/>
    <w:rsid w:val="002668F3"/>
    <w:rsid w:val="0026763F"/>
    <w:rsid w:val="00271671"/>
    <w:rsid w:val="002717C3"/>
    <w:rsid w:val="00274C92"/>
    <w:rsid w:val="00277138"/>
    <w:rsid w:val="0028012C"/>
    <w:rsid w:val="00280996"/>
    <w:rsid w:val="002819B9"/>
    <w:rsid w:val="00281A57"/>
    <w:rsid w:val="0028259D"/>
    <w:rsid w:val="00282E0B"/>
    <w:rsid w:val="0028302D"/>
    <w:rsid w:val="002848A7"/>
    <w:rsid w:val="00285FD8"/>
    <w:rsid w:val="0028660D"/>
    <w:rsid w:val="00286AF9"/>
    <w:rsid w:val="00286F80"/>
    <w:rsid w:val="0028720F"/>
    <w:rsid w:val="0029025F"/>
    <w:rsid w:val="00290A44"/>
    <w:rsid w:val="00292E0A"/>
    <w:rsid w:val="00292E5D"/>
    <w:rsid w:val="002933D7"/>
    <w:rsid w:val="0029366E"/>
    <w:rsid w:val="00293D50"/>
    <w:rsid w:val="00293E81"/>
    <w:rsid w:val="0029578F"/>
    <w:rsid w:val="0029642B"/>
    <w:rsid w:val="002966A5"/>
    <w:rsid w:val="00296722"/>
    <w:rsid w:val="002974BD"/>
    <w:rsid w:val="002A0384"/>
    <w:rsid w:val="002A0C99"/>
    <w:rsid w:val="002A13E5"/>
    <w:rsid w:val="002A2DAD"/>
    <w:rsid w:val="002A3034"/>
    <w:rsid w:val="002A392C"/>
    <w:rsid w:val="002A4653"/>
    <w:rsid w:val="002A499E"/>
    <w:rsid w:val="002A4C49"/>
    <w:rsid w:val="002A5110"/>
    <w:rsid w:val="002A52B2"/>
    <w:rsid w:val="002A79A4"/>
    <w:rsid w:val="002A79B5"/>
    <w:rsid w:val="002B080D"/>
    <w:rsid w:val="002B1870"/>
    <w:rsid w:val="002B18E3"/>
    <w:rsid w:val="002B190F"/>
    <w:rsid w:val="002B3FB9"/>
    <w:rsid w:val="002B469A"/>
    <w:rsid w:val="002B46D4"/>
    <w:rsid w:val="002B4710"/>
    <w:rsid w:val="002B520D"/>
    <w:rsid w:val="002B524F"/>
    <w:rsid w:val="002B5FB8"/>
    <w:rsid w:val="002B6F62"/>
    <w:rsid w:val="002B733C"/>
    <w:rsid w:val="002C0D77"/>
    <w:rsid w:val="002C103D"/>
    <w:rsid w:val="002C4350"/>
    <w:rsid w:val="002C4876"/>
    <w:rsid w:val="002C55EE"/>
    <w:rsid w:val="002C566A"/>
    <w:rsid w:val="002C5BB1"/>
    <w:rsid w:val="002C6470"/>
    <w:rsid w:val="002C73C3"/>
    <w:rsid w:val="002C75F8"/>
    <w:rsid w:val="002C7688"/>
    <w:rsid w:val="002C7BF3"/>
    <w:rsid w:val="002D1A4F"/>
    <w:rsid w:val="002D1E8D"/>
    <w:rsid w:val="002D20FC"/>
    <w:rsid w:val="002D23E3"/>
    <w:rsid w:val="002D2D02"/>
    <w:rsid w:val="002D3661"/>
    <w:rsid w:val="002D383C"/>
    <w:rsid w:val="002D3BAA"/>
    <w:rsid w:val="002D3BE2"/>
    <w:rsid w:val="002D406E"/>
    <w:rsid w:val="002D5122"/>
    <w:rsid w:val="002D6054"/>
    <w:rsid w:val="002D64D7"/>
    <w:rsid w:val="002D6BE2"/>
    <w:rsid w:val="002D6CF0"/>
    <w:rsid w:val="002D776F"/>
    <w:rsid w:val="002E13E3"/>
    <w:rsid w:val="002E1892"/>
    <w:rsid w:val="002E1E25"/>
    <w:rsid w:val="002E1F75"/>
    <w:rsid w:val="002E2B83"/>
    <w:rsid w:val="002E76DA"/>
    <w:rsid w:val="002F1A1E"/>
    <w:rsid w:val="002F2C32"/>
    <w:rsid w:val="002F7366"/>
    <w:rsid w:val="003004A5"/>
    <w:rsid w:val="00300DB6"/>
    <w:rsid w:val="0030103C"/>
    <w:rsid w:val="00301A4F"/>
    <w:rsid w:val="00302351"/>
    <w:rsid w:val="00302481"/>
    <w:rsid w:val="0030259B"/>
    <w:rsid w:val="00302666"/>
    <w:rsid w:val="00302C52"/>
    <w:rsid w:val="00303E69"/>
    <w:rsid w:val="003047B7"/>
    <w:rsid w:val="00304D9A"/>
    <w:rsid w:val="00305E94"/>
    <w:rsid w:val="00305F34"/>
    <w:rsid w:val="00306892"/>
    <w:rsid w:val="003071AA"/>
    <w:rsid w:val="003075EE"/>
    <w:rsid w:val="0031041C"/>
    <w:rsid w:val="00310667"/>
    <w:rsid w:val="003108FD"/>
    <w:rsid w:val="00310D6C"/>
    <w:rsid w:val="003111A3"/>
    <w:rsid w:val="0031164E"/>
    <w:rsid w:val="00311671"/>
    <w:rsid w:val="00312401"/>
    <w:rsid w:val="003125A3"/>
    <w:rsid w:val="0031299E"/>
    <w:rsid w:val="00314365"/>
    <w:rsid w:val="003145FC"/>
    <w:rsid w:val="00314DB6"/>
    <w:rsid w:val="00314EC1"/>
    <w:rsid w:val="00315369"/>
    <w:rsid w:val="0031575B"/>
    <w:rsid w:val="00315B65"/>
    <w:rsid w:val="00315E77"/>
    <w:rsid w:val="00315F9D"/>
    <w:rsid w:val="0031617B"/>
    <w:rsid w:val="003164A4"/>
    <w:rsid w:val="00317117"/>
    <w:rsid w:val="0031729F"/>
    <w:rsid w:val="00317B5C"/>
    <w:rsid w:val="0032053A"/>
    <w:rsid w:val="0032167F"/>
    <w:rsid w:val="00322A63"/>
    <w:rsid w:val="00323474"/>
    <w:rsid w:val="00323540"/>
    <w:rsid w:val="0032373A"/>
    <w:rsid w:val="00323804"/>
    <w:rsid w:val="0032421E"/>
    <w:rsid w:val="003255FD"/>
    <w:rsid w:val="00325C87"/>
    <w:rsid w:val="00326078"/>
    <w:rsid w:val="00326264"/>
    <w:rsid w:val="00326430"/>
    <w:rsid w:val="00326A53"/>
    <w:rsid w:val="00327580"/>
    <w:rsid w:val="00327892"/>
    <w:rsid w:val="00327F87"/>
    <w:rsid w:val="00330066"/>
    <w:rsid w:val="0033013A"/>
    <w:rsid w:val="003304B6"/>
    <w:rsid w:val="00330868"/>
    <w:rsid w:val="00330DB3"/>
    <w:rsid w:val="00331DAB"/>
    <w:rsid w:val="00332441"/>
    <w:rsid w:val="003327CE"/>
    <w:rsid w:val="00333569"/>
    <w:rsid w:val="00333D67"/>
    <w:rsid w:val="00337710"/>
    <w:rsid w:val="00337A9A"/>
    <w:rsid w:val="003410D8"/>
    <w:rsid w:val="0034378D"/>
    <w:rsid w:val="00343901"/>
    <w:rsid w:val="0034526A"/>
    <w:rsid w:val="00345294"/>
    <w:rsid w:val="00346212"/>
    <w:rsid w:val="00346429"/>
    <w:rsid w:val="00347ADC"/>
    <w:rsid w:val="00347EDB"/>
    <w:rsid w:val="003503E8"/>
    <w:rsid w:val="00350CD6"/>
    <w:rsid w:val="0035103D"/>
    <w:rsid w:val="0035118C"/>
    <w:rsid w:val="00351485"/>
    <w:rsid w:val="00352265"/>
    <w:rsid w:val="003530AD"/>
    <w:rsid w:val="003532BC"/>
    <w:rsid w:val="00353EC1"/>
    <w:rsid w:val="00355449"/>
    <w:rsid w:val="0035552A"/>
    <w:rsid w:val="003561CC"/>
    <w:rsid w:val="003579FC"/>
    <w:rsid w:val="00357EB1"/>
    <w:rsid w:val="00360D00"/>
    <w:rsid w:val="003612AD"/>
    <w:rsid w:val="00361787"/>
    <w:rsid w:val="00361792"/>
    <w:rsid w:val="00361FFD"/>
    <w:rsid w:val="003621FA"/>
    <w:rsid w:val="00362A29"/>
    <w:rsid w:val="003632B0"/>
    <w:rsid w:val="00363D29"/>
    <w:rsid w:val="00363FB1"/>
    <w:rsid w:val="00364F6B"/>
    <w:rsid w:val="00365AD8"/>
    <w:rsid w:val="0036613D"/>
    <w:rsid w:val="00367157"/>
    <w:rsid w:val="003671E4"/>
    <w:rsid w:val="00367654"/>
    <w:rsid w:val="00367D9B"/>
    <w:rsid w:val="0037028C"/>
    <w:rsid w:val="003707F1"/>
    <w:rsid w:val="003717B2"/>
    <w:rsid w:val="00371AC3"/>
    <w:rsid w:val="0037256D"/>
    <w:rsid w:val="00373098"/>
    <w:rsid w:val="00373385"/>
    <w:rsid w:val="00373E5B"/>
    <w:rsid w:val="00373F08"/>
    <w:rsid w:val="0037480C"/>
    <w:rsid w:val="003749C9"/>
    <w:rsid w:val="003754E8"/>
    <w:rsid w:val="00376046"/>
    <w:rsid w:val="0037675D"/>
    <w:rsid w:val="003769A2"/>
    <w:rsid w:val="00376FD9"/>
    <w:rsid w:val="0038013B"/>
    <w:rsid w:val="00381208"/>
    <w:rsid w:val="00381540"/>
    <w:rsid w:val="003838F6"/>
    <w:rsid w:val="00384A78"/>
    <w:rsid w:val="003855B1"/>
    <w:rsid w:val="00385C55"/>
    <w:rsid w:val="003865BB"/>
    <w:rsid w:val="003867C2"/>
    <w:rsid w:val="00386964"/>
    <w:rsid w:val="00386B63"/>
    <w:rsid w:val="00392D1A"/>
    <w:rsid w:val="00392D89"/>
    <w:rsid w:val="00394730"/>
    <w:rsid w:val="00394A0B"/>
    <w:rsid w:val="00395439"/>
    <w:rsid w:val="00396698"/>
    <w:rsid w:val="0039671D"/>
    <w:rsid w:val="0039705F"/>
    <w:rsid w:val="00397356"/>
    <w:rsid w:val="00397965"/>
    <w:rsid w:val="00397CDC"/>
    <w:rsid w:val="003A1389"/>
    <w:rsid w:val="003A1F58"/>
    <w:rsid w:val="003A3050"/>
    <w:rsid w:val="003A3086"/>
    <w:rsid w:val="003A3EBE"/>
    <w:rsid w:val="003A51A0"/>
    <w:rsid w:val="003A5208"/>
    <w:rsid w:val="003A55D6"/>
    <w:rsid w:val="003A5636"/>
    <w:rsid w:val="003A5F6C"/>
    <w:rsid w:val="003A65ED"/>
    <w:rsid w:val="003A6AEC"/>
    <w:rsid w:val="003A7153"/>
    <w:rsid w:val="003A7422"/>
    <w:rsid w:val="003A7A7C"/>
    <w:rsid w:val="003B0261"/>
    <w:rsid w:val="003B03A6"/>
    <w:rsid w:val="003B0BF2"/>
    <w:rsid w:val="003B0DA3"/>
    <w:rsid w:val="003B1617"/>
    <w:rsid w:val="003B1B13"/>
    <w:rsid w:val="003B1C6E"/>
    <w:rsid w:val="003B1ED6"/>
    <w:rsid w:val="003B390C"/>
    <w:rsid w:val="003B3BF2"/>
    <w:rsid w:val="003B446C"/>
    <w:rsid w:val="003B4B68"/>
    <w:rsid w:val="003B4C3D"/>
    <w:rsid w:val="003B4E68"/>
    <w:rsid w:val="003B5204"/>
    <w:rsid w:val="003B57B6"/>
    <w:rsid w:val="003B5A90"/>
    <w:rsid w:val="003B65DD"/>
    <w:rsid w:val="003B687B"/>
    <w:rsid w:val="003B70F0"/>
    <w:rsid w:val="003C117D"/>
    <w:rsid w:val="003C1292"/>
    <w:rsid w:val="003C1E0A"/>
    <w:rsid w:val="003C2097"/>
    <w:rsid w:val="003C2C7D"/>
    <w:rsid w:val="003C306B"/>
    <w:rsid w:val="003C314C"/>
    <w:rsid w:val="003C4A14"/>
    <w:rsid w:val="003C4BE0"/>
    <w:rsid w:val="003C5CDF"/>
    <w:rsid w:val="003C62D5"/>
    <w:rsid w:val="003C699A"/>
    <w:rsid w:val="003C7513"/>
    <w:rsid w:val="003C7797"/>
    <w:rsid w:val="003D01E7"/>
    <w:rsid w:val="003D118F"/>
    <w:rsid w:val="003D11CD"/>
    <w:rsid w:val="003D17E9"/>
    <w:rsid w:val="003D1BD0"/>
    <w:rsid w:val="003D2007"/>
    <w:rsid w:val="003D23A8"/>
    <w:rsid w:val="003D29F8"/>
    <w:rsid w:val="003D2ED7"/>
    <w:rsid w:val="003D3084"/>
    <w:rsid w:val="003D3236"/>
    <w:rsid w:val="003D3358"/>
    <w:rsid w:val="003D34C1"/>
    <w:rsid w:val="003D350A"/>
    <w:rsid w:val="003D50BC"/>
    <w:rsid w:val="003D52F2"/>
    <w:rsid w:val="003D659B"/>
    <w:rsid w:val="003D6AED"/>
    <w:rsid w:val="003D7480"/>
    <w:rsid w:val="003D756F"/>
    <w:rsid w:val="003D792F"/>
    <w:rsid w:val="003E07CA"/>
    <w:rsid w:val="003E1DD3"/>
    <w:rsid w:val="003E2333"/>
    <w:rsid w:val="003E2EA0"/>
    <w:rsid w:val="003E3361"/>
    <w:rsid w:val="003E3C44"/>
    <w:rsid w:val="003E55B1"/>
    <w:rsid w:val="003E5699"/>
    <w:rsid w:val="003E5760"/>
    <w:rsid w:val="003E6107"/>
    <w:rsid w:val="003E71BA"/>
    <w:rsid w:val="003E79F3"/>
    <w:rsid w:val="003E7CE9"/>
    <w:rsid w:val="003F0F13"/>
    <w:rsid w:val="003F0F22"/>
    <w:rsid w:val="003F1D60"/>
    <w:rsid w:val="003F2228"/>
    <w:rsid w:val="003F22C1"/>
    <w:rsid w:val="003F3405"/>
    <w:rsid w:val="003F5231"/>
    <w:rsid w:val="003F5612"/>
    <w:rsid w:val="003F59C7"/>
    <w:rsid w:val="003F6953"/>
    <w:rsid w:val="00400999"/>
    <w:rsid w:val="0040167B"/>
    <w:rsid w:val="00402E29"/>
    <w:rsid w:val="00403D15"/>
    <w:rsid w:val="00403F7B"/>
    <w:rsid w:val="004048C1"/>
    <w:rsid w:val="004071F1"/>
    <w:rsid w:val="00407396"/>
    <w:rsid w:val="00410659"/>
    <w:rsid w:val="00410E9D"/>
    <w:rsid w:val="00411341"/>
    <w:rsid w:val="0041242F"/>
    <w:rsid w:val="0041245D"/>
    <w:rsid w:val="00412B52"/>
    <w:rsid w:val="00412E89"/>
    <w:rsid w:val="0041373F"/>
    <w:rsid w:val="00413B01"/>
    <w:rsid w:val="00413BF6"/>
    <w:rsid w:val="00413E85"/>
    <w:rsid w:val="004140AD"/>
    <w:rsid w:val="00414EAD"/>
    <w:rsid w:val="00416159"/>
    <w:rsid w:val="00416DE1"/>
    <w:rsid w:val="00417DA4"/>
    <w:rsid w:val="0042252F"/>
    <w:rsid w:val="00422CAA"/>
    <w:rsid w:val="00422E35"/>
    <w:rsid w:val="004246DC"/>
    <w:rsid w:val="004246E3"/>
    <w:rsid w:val="004249C6"/>
    <w:rsid w:val="00425BBA"/>
    <w:rsid w:val="00425C33"/>
    <w:rsid w:val="004266D5"/>
    <w:rsid w:val="0042697C"/>
    <w:rsid w:val="00427493"/>
    <w:rsid w:val="00427D38"/>
    <w:rsid w:val="0043146F"/>
    <w:rsid w:val="00431CC8"/>
    <w:rsid w:val="00434757"/>
    <w:rsid w:val="00434907"/>
    <w:rsid w:val="00436EB9"/>
    <w:rsid w:val="004378DE"/>
    <w:rsid w:val="0044020E"/>
    <w:rsid w:val="004411C3"/>
    <w:rsid w:val="004419F1"/>
    <w:rsid w:val="0044292B"/>
    <w:rsid w:val="00442ED6"/>
    <w:rsid w:val="004439CE"/>
    <w:rsid w:val="00443B29"/>
    <w:rsid w:val="00444A30"/>
    <w:rsid w:val="00444F6D"/>
    <w:rsid w:val="00445D8B"/>
    <w:rsid w:val="0044687B"/>
    <w:rsid w:val="00447103"/>
    <w:rsid w:val="00447132"/>
    <w:rsid w:val="00450F6A"/>
    <w:rsid w:val="00451005"/>
    <w:rsid w:val="0045267E"/>
    <w:rsid w:val="00452CB1"/>
    <w:rsid w:val="00452F8B"/>
    <w:rsid w:val="004535D8"/>
    <w:rsid w:val="00453A8A"/>
    <w:rsid w:val="004542FE"/>
    <w:rsid w:val="0045458A"/>
    <w:rsid w:val="00454859"/>
    <w:rsid w:val="004559BD"/>
    <w:rsid w:val="00455B86"/>
    <w:rsid w:val="004602F9"/>
    <w:rsid w:val="00460C6D"/>
    <w:rsid w:val="004615F2"/>
    <w:rsid w:val="00461F09"/>
    <w:rsid w:val="00462A8A"/>
    <w:rsid w:val="00463B4B"/>
    <w:rsid w:val="00466170"/>
    <w:rsid w:val="00466424"/>
    <w:rsid w:val="00466749"/>
    <w:rsid w:val="00470347"/>
    <w:rsid w:val="0047068F"/>
    <w:rsid w:val="00471B21"/>
    <w:rsid w:val="00472536"/>
    <w:rsid w:val="004725A3"/>
    <w:rsid w:val="00472B96"/>
    <w:rsid w:val="00472E85"/>
    <w:rsid w:val="00473777"/>
    <w:rsid w:val="00475FF1"/>
    <w:rsid w:val="004778E2"/>
    <w:rsid w:val="00480DBD"/>
    <w:rsid w:val="004818A5"/>
    <w:rsid w:val="004829DA"/>
    <w:rsid w:val="00483D6D"/>
    <w:rsid w:val="004845EA"/>
    <w:rsid w:val="0048574F"/>
    <w:rsid w:val="004865DB"/>
    <w:rsid w:val="004876BB"/>
    <w:rsid w:val="00487A55"/>
    <w:rsid w:val="00487D83"/>
    <w:rsid w:val="00487F2B"/>
    <w:rsid w:val="004906D3"/>
    <w:rsid w:val="00490F27"/>
    <w:rsid w:val="00491C58"/>
    <w:rsid w:val="00491F25"/>
    <w:rsid w:val="004920ED"/>
    <w:rsid w:val="0049487C"/>
    <w:rsid w:val="0049491E"/>
    <w:rsid w:val="00496F5B"/>
    <w:rsid w:val="004A0C1A"/>
    <w:rsid w:val="004A103D"/>
    <w:rsid w:val="004A16FF"/>
    <w:rsid w:val="004A189E"/>
    <w:rsid w:val="004A1FB8"/>
    <w:rsid w:val="004A2CAC"/>
    <w:rsid w:val="004A317D"/>
    <w:rsid w:val="004A325B"/>
    <w:rsid w:val="004A32BC"/>
    <w:rsid w:val="004A33B9"/>
    <w:rsid w:val="004A3420"/>
    <w:rsid w:val="004A3EFC"/>
    <w:rsid w:val="004A43E5"/>
    <w:rsid w:val="004A44A7"/>
    <w:rsid w:val="004A537E"/>
    <w:rsid w:val="004A5DE1"/>
    <w:rsid w:val="004A6E4E"/>
    <w:rsid w:val="004A78AA"/>
    <w:rsid w:val="004A7AA4"/>
    <w:rsid w:val="004B08E7"/>
    <w:rsid w:val="004B3340"/>
    <w:rsid w:val="004B553E"/>
    <w:rsid w:val="004B5ACC"/>
    <w:rsid w:val="004B65DF"/>
    <w:rsid w:val="004B664A"/>
    <w:rsid w:val="004C053B"/>
    <w:rsid w:val="004C05F0"/>
    <w:rsid w:val="004C0D9C"/>
    <w:rsid w:val="004C1839"/>
    <w:rsid w:val="004C1D12"/>
    <w:rsid w:val="004C1E80"/>
    <w:rsid w:val="004C221E"/>
    <w:rsid w:val="004C3315"/>
    <w:rsid w:val="004C3340"/>
    <w:rsid w:val="004C4751"/>
    <w:rsid w:val="004C506E"/>
    <w:rsid w:val="004C5BA2"/>
    <w:rsid w:val="004C5DEC"/>
    <w:rsid w:val="004C6A9F"/>
    <w:rsid w:val="004C6B89"/>
    <w:rsid w:val="004C6D7A"/>
    <w:rsid w:val="004C7461"/>
    <w:rsid w:val="004D0748"/>
    <w:rsid w:val="004D07CB"/>
    <w:rsid w:val="004D206F"/>
    <w:rsid w:val="004D35F1"/>
    <w:rsid w:val="004D394D"/>
    <w:rsid w:val="004D3BAC"/>
    <w:rsid w:val="004D53A1"/>
    <w:rsid w:val="004D5666"/>
    <w:rsid w:val="004D6589"/>
    <w:rsid w:val="004E0BBE"/>
    <w:rsid w:val="004E0DD9"/>
    <w:rsid w:val="004E20BB"/>
    <w:rsid w:val="004E2129"/>
    <w:rsid w:val="004E212E"/>
    <w:rsid w:val="004E258C"/>
    <w:rsid w:val="004E3B52"/>
    <w:rsid w:val="004E3DE5"/>
    <w:rsid w:val="004E6FD3"/>
    <w:rsid w:val="004F0497"/>
    <w:rsid w:val="004F0641"/>
    <w:rsid w:val="004F0CDD"/>
    <w:rsid w:val="004F1AB7"/>
    <w:rsid w:val="004F1AEB"/>
    <w:rsid w:val="004F246D"/>
    <w:rsid w:val="004F2CC9"/>
    <w:rsid w:val="004F37D6"/>
    <w:rsid w:val="004F4ABE"/>
    <w:rsid w:val="004F5021"/>
    <w:rsid w:val="004F5F16"/>
    <w:rsid w:val="004F6561"/>
    <w:rsid w:val="004F6797"/>
    <w:rsid w:val="004F6F77"/>
    <w:rsid w:val="004F7209"/>
    <w:rsid w:val="00500A8E"/>
    <w:rsid w:val="0050132A"/>
    <w:rsid w:val="00503C91"/>
    <w:rsid w:val="005040E3"/>
    <w:rsid w:val="00504908"/>
    <w:rsid w:val="00507361"/>
    <w:rsid w:val="00507C00"/>
    <w:rsid w:val="00510DF3"/>
    <w:rsid w:val="00510F29"/>
    <w:rsid w:val="005118C2"/>
    <w:rsid w:val="00512516"/>
    <w:rsid w:val="0051259D"/>
    <w:rsid w:val="00512785"/>
    <w:rsid w:val="00512B1E"/>
    <w:rsid w:val="005134E0"/>
    <w:rsid w:val="0051646B"/>
    <w:rsid w:val="00516E15"/>
    <w:rsid w:val="0051705A"/>
    <w:rsid w:val="00517C9E"/>
    <w:rsid w:val="005201AF"/>
    <w:rsid w:val="00520944"/>
    <w:rsid w:val="00520D30"/>
    <w:rsid w:val="00521337"/>
    <w:rsid w:val="00522CF6"/>
    <w:rsid w:val="00522FAA"/>
    <w:rsid w:val="00522FBD"/>
    <w:rsid w:val="005231D1"/>
    <w:rsid w:val="00523556"/>
    <w:rsid w:val="00524347"/>
    <w:rsid w:val="00524839"/>
    <w:rsid w:val="00525538"/>
    <w:rsid w:val="00525F26"/>
    <w:rsid w:val="00526E9E"/>
    <w:rsid w:val="00527CAB"/>
    <w:rsid w:val="00530325"/>
    <w:rsid w:val="0053077D"/>
    <w:rsid w:val="005308B9"/>
    <w:rsid w:val="0053441B"/>
    <w:rsid w:val="00534D5A"/>
    <w:rsid w:val="00534D99"/>
    <w:rsid w:val="00534DBA"/>
    <w:rsid w:val="00535D25"/>
    <w:rsid w:val="00536124"/>
    <w:rsid w:val="005363F7"/>
    <w:rsid w:val="00537CEF"/>
    <w:rsid w:val="005400C5"/>
    <w:rsid w:val="005406B8"/>
    <w:rsid w:val="00541C31"/>
    <w:rsid w:val="00541D7E"/>
    <w:rsid w:val="0054237C"/>
    <w:rsid w:val="00542902"/>
    <w:rsid w:val="005439F4"/>
    <w:rsid w:val="00543A65"/>
    <w:rsid w:val="00543E11"/>
    <w:rsid w:val="0054576D"/>
    <w:rsid w:val="00545F82"/>
    <w:rsid w:val="0054616D"/>
    <w:rsid w:val="0054721F"/>
    <w:rsid w:val="0054752C"/>
    <w:rsid w:val="005478E4"/>
    <w:rsid w:val="00547979"/>
    <w:rsid w:val="0055111A"/>
    <w:rsid w:val="00551791"/>
    <w:rsid w:val="00552084"/>
    <w:rsid w:val="0055255D"/>
    <w:rsid w:val="00552EDE"/>
    <w:rsid w:val="00553386"/>
    <w:rsid w:val="00553647"/>
    <w:rsid w:val="005536AD"/>
    <w:rsid w:val="00554A9A"/>
    <w:rsid w:val="005553CF"/>
    <w:rsid w:val="00555E32"/>
    <w:rsid w:val="00555E33"/>
    <w:rsid w:val="005565E2"/>
    <w:rsid w:val="00561285"/>
    <w:rsid w:val="00561886"/>
    <w:rsid w:val="00561F6F"/>
    <w:rsid w:val="00563514"/>
    <w:rsid w:val="00563E10"/>
    <w:rsid w:val="00564851"/>
    <w:rsid w:val="005649BD"/>
    <w:rsid w:val="00564DC4"/>
    <w:rsid w:val="00564E7A"/>
    <w:rsid w:val="005656E6"/>
    <w:rsid w:val="005657F0"/>
    <w:rsid w:val="0056619A"/>
    <w:rsid w:val="005662B4"/>
    <w:rsid w:val="00566D80"/>
    <w:rsid w:val="0056782B"/>
    <w:rsid w:val="0057053D"/>
    <w:rsid w:val="00570DE2"/>
    <w:rsid w:val="00570F67"/>
    <w:rsid w:val="00571928"/>
    <w:rsid w:val="00572659"/>
    <w:rsid w:val="00572A88"/>
    <w:rsid w:val="005740D2"/>
    <w:rsid w:val="00574198"/>
    <w:rsid w:val="0057462E"/>
    <w:rsid w:val="0057470C"/>
    <w:rsid w:val="00575028"/>
    <w:rsid w:val="00576216"/>
    <w:rsid w:val="00576446"/>
    <w:rsid w:val="00576B27"/>
    <w:rsid w:val="00576BFF"/>
    <w:rsid w:val="0057790C"/>
    <w:rsid w:val="005779D7"/>
    <w:rsid w:val="00577D79"/>
    <w:rsid w:val="00577DC2"/>
    <w:rsid w:val="00580F66"/>
    <w:rsid w:val="0058107F"/>
    <w:rsid w:val="00582090"/>
    <w:rsid w:val="00583373"/>
    <w:rsid w:val="00583D4F"/>
    <w:rsid w:val="005845AA"/>
    <w:rsid w:val="00585416"/>
    <w:rsid w:val="00585EFF"/>
    <w:rsid w:val="00586084"/>
    <w:rsid w:val="00587A38"/>
    <w:rsid w:val="005904A1"/>
    <w:rsid w:val="005908DF"/>
    <w:rsid w:val="00592A46"/>
    <w:rsid w:val="00595660"/>
    <w:rsid w:val="005A1DD6"/>
    <w:rsid w:val="005A201F"/>
    <w:rsid w:val="005A2560"/>
    <w:rsid w:val="005A2757"/>
    <w:rsid w:val="005A31DC"/>
    <w:rsid w:val="005A35DC"/>
    <w:rsid w:val="005A42E0"/>
    <w:rsid w:val="005A4DC2"/>
    <w:rsid w:val="005A527C"/>
    <w:rsid w:val="005A566B"/>
    <w:rsid w:val="005A5CE8"/>
    <w:rsid w:val="005A6825"/>
    <w:rsid w:val="005A6BF1"/>
    <w:rsid w:val="005A70B8"/>
    <w:rsid w:val="005A76A6"/>
    <w:rsid w:val="005B10EF"/>
    <w:rsid w:val="005B2AE8"/>
    <w:rsid w:val="005B3546"/>
    <w:rsid w:val="005B356F"/>
    <w:rsid w:val="005B3CF1"/>
    <w:rsid w:val="005B507B"/>
    <w:rsid w:val="005B51A7"/>
    <w:rsid w:val="005B5781"/>
    <w:rsid w:val="005C0CF6"/>
    <w:rsid w:val="005C15A4"/>
    <w:rsid w:val="005C20CB"/>
    <w:rsid w:val="005C2243"/>
    <w:rsid w:val="005C277A"/>
    <w:rsid w:val="005C2A26"/>
    <w:rsid w:val="005C305A"/>
    <w:rsid w:val="005C3D96"/>
    <w:rsid w:val="005C55C7"/>
    <w:rsid w:val="005C5B85"/>
    <w:rsid w:val="005C6016"/>
    <w:rsid w:val="005C6461"/>
    <w:rsid w:val="005C6743"/>
    <w:rsid w:val="005C6E5F"/>
    <w:rsid w:val="005C6F7A"/>
    <w:rsid w:val="005C7375"/>
    <w:rsid w:val="005D0B43"/>
    <w:rsid w:val="005D11E5"/>
    <w:rsid w:val="005D1BF3"/>
    <w:rsid w:val="005D2183"/>
    <w:rsid w:val="005D21D9"/>
    <w:rsid w:val="005D223C"/>
    <w:rsid w:val="005D43AB"/>
    <w:rsid w:val="005D5FB3"/>
    <w:rsid w:val="005D66FD"/>
    <w:rsid w:val="005D75DE"/>
    <w:rsid w:val="005D78E8"/>
    <w:rsid w:val="005D7A7D"/>
    <w:rsid w:val="005D7B8D"/>
    <w:rsid w:val="005E1116"/>
    <w:rsid w:val="005E19AA"/>
    <w:rsid w:val="005E1FE7"/>
    <w:rsid w:val="005E428E"/>
    <w:rsid w:val="005E45F5"/>
    <w:rsid w:val="005E4BB2"/>
    <w:rsid w:val="005E5131"/>
    <w:rsid w:val="005E5A21"/>
    <w:rsid w:val="005E6561"/>
    <w:rsid w:val="005E7992"/>
    <w:rsid w:val="005E7F49"/>
    <w:rsid w:val="005F1325"/>
    <w:rsid w:val="005F144D"/>
    <w:rsid w:val="005F1948"/>
    <w:rsid w:val="005F2740"/>
    <w:rsid w:val="005F3223"/>
    <w:rsid w:val="005F49DE"/>
    <w:rsid w:val="005F4FC4"/>
    <w:rsid w:val="005F56C0"/>
    <w:rsid w:val="005F6030"/>
    <w:rsid w:val="005F628A"/>
    <w:rsid w:val="005F6F45"/>
    <w:rsid w:val="005F748B"/>
    <w:rsid w:val="006001A9"/>
    <w:rsid w:val="006019A6"/>
    <w:rsid w:val="00601E5B"/>
    <w:rsid w:val="0060259A"/>
    <w:rsid w:val="006025F1"/>
    <w:rsid w:val="006027E2"/>
    <w:rsid w:val="00602A79"/>
    <w:rsid w:val="00604E7A"/>
    <w:rsid w:val="006058A0"/>
    <w:rsid w:val="00605912"/>
    <w:rsid w:val="00606CAF"/>
    <w:rsid w:val="00606E60"/>
    <w:rsid w:val="006107A5"/>
    <w:rsid w:val="00610BA6"/>
    <w:rsid w:val="0061116A"/>
    <w:rsid w:val="006111CC"/>
    <w:rsid w:val="00611C7F"/>
    <w:rsid w:val="00612536"/>
    <w:rsid w:val="00612FE3"/>
    <w:rsid w:val="006134C6"/>
    <w:rsid w:val="0061444A"/>
    <w:rsid w:val="006156AC"/>
    <w:rsid w:val="00616761"/>
    <w:rsid w:val="00616978"/>
    <w:rsid w:val="006179D1"/>
    <w:rsid w:val="00617B92"/>
    <w:rsid w:val="00617C2C"/>
    <w:rsid w:val="00617CFB"/>
    <w:rsid w:val="00620692"/>
    <w:rsid w:val="00623153"/>
    <w:rsid w:val="006232CC"/>
    <w:rsid w:val="006236E0"/>
    <w:rsid w:val="00624C80"/>
    <w:rsid w:val="00624DD3"/>
    <w:rsid w:val="006257BD"/>
    <w:rsid w:val="00626531"/>
    <w:rsid w:val="00626F1D"/>
    <w:rsid w:val="006302CD"/>
    <w:rsid w:val="0063060E"/>
    <w:rsid w:val="00630D19"/>
    <w:rsid w:val="00630F99"/>
    <w:rsid w:val="00632267"/>
    <w:rsid w:val="00632FD1"/>
    <w:rsid w:val="00633B0A"/>
    <w:rsid w:val="00633FF1"/>
    <w:rsid w:val="00634BA5"/>
    <w:rsid w:val="0063510C"/>
    <w:rsid w:val="0063691F"/>
    <w:rsid w:val="00637FC2"/>
    <w:rsid w:val="006406F1"/>
    <w:rsid w:val="00640A28"/>
    <w:rsid w:val="00640E45"/>
    <w:rsid w:val="0064301F"/>
    <w:rsid w:val="00643569"/>
    <w:rsid w:val="00644D6B"/>
    <w:rsid w:val="00645E93"/>
    <w:rsid w:val="0064614C"/>
    <w:rsid w:val="006466BA"/>
    <w:rsid w:val="00646D34"/>
    <w:rsid w:val="00647543"/>
    <w:rsid w:val="00647919"/>
    <w:rsid w:val="00650B62"/>
    <w:rsid w:val="00650B69"/>
    <w:rsid w:val="0065121D"/>
    <w:rsid w:val="00651B02"/>
    <w:rsid w:val="00651CFD"/>
    <w:rsid w:val="006532B8"/>
    <w:rsid w:val="006533F8"/>
    <w:rsid w:val="006540B9"/>
    <w:rsid w:val="006558C4"/>
    <w:rsid w:val="00656165"/>
    <w:rsid w:val="0065643A"/>
    <w:rsid w:val="00656BC7"/>
    <w:rsid w:val="006573DB"/>
    <w:rsid w:val="0066003B"/>
    <w:rsid w:val="00660967"/>
    <w:rsid w:val="00662CFA"/>
    <w:rsid w:val="00663998"/>
    <w:rsid w:val="00664147"/>
    <w:rsid w:val="006658F5"/>
    <w:rsid w:val="00666CA8"/>
    <w:rsid w:val="0067015B"/>
    <w:rsid w:val="006705FC"/>
    <w:rsid w:val="00670724"/>
    <w:rsid w:val="00670820"/>
    <w:rsid w:val="006711D4"/>
    <w:rsid w:val="00671376"/>
    <w:rsid w:val="0067180E"/>
    <w:rsid w:val="00671B05"/>
    <w:rsid w:val="00674504"/>
    <w:rsid w:val="0067678E"/>
    <w:rsid w:val="0067706E"/>
    <w:rsid w:val="00677EE1"/>
    <w:rsid w:val="0068061F"/>
    <w:rsid w:val="00680741"/>
    <w:rsid w:val="00680750"/>
    <w:rsid w:val="00681602"/>
    <w:rsid w:val="00681AAA"/>
    <w:rsid w:val="00681C0A"/>
    <w:rsid w:val="00682ECD"/>
    <w:rsid w:val="00683733"/>
    <w:rsid w:val="00683DCC"/>
    <w:rsid w:val="00684D5C"/>
    <w:rsid w:val="00684DED"/>
    <w:rsid w:val="00685552"/>
    <w:rsid w:val="00685960"/>
    <w:rsid w:val="006875D1"/>
    <w:rsid w:val="00687C35"/>
    <w:rsid w:val="00690D6E"/>
    <w:rsid w:val="00691028"/>
    <w:rsid w:val="00691301"/>
    <w:rsid w:val="006931EF"/>
    <w:rsid w:val="00693C99"/>
    <w:rsid w:val="00694312"/>
    <w:rsid w:val="00695409"/>
    <w:rsid w:val="006954FE"/>
    <w:rsid w:val="00695ED9"/>
    <w:rsid w:val="00696970"/>
    <w:rsid w:val="00696E2C"/>
    <w:rsid w:val="00697697"/>
    <w:rsid w:val="00697A9E"/>
    <w:rsid w:val="00697CA3"/>
    <w:rsid w:val="006A0924"/>
    <w:rsid w:val="006A0BED"/>
    <w:rsid w:val="006A132C"/>
    <w:rsid w:val="006A5648"/>
    <w:rsid w:val="006A6A2F"/>
    <w:rsid w:val="006A77FB"/>
    <w:rsid w:val="006B0FCA"/>
    <w:rsid w:val="006B3868"/>
    <w:rsid w:val="006B477D"/>
    <w:rsid w:val="006B48BD"/>
    <w:rsid w:val="006B4C02"/>
    <w:rsid w:val="006B4CDF"/>
    <w:rsid w:val="006B523B"/>
    <w:rsid w:val="006B52C1"/>
    <w:rsid w:val="006B5824"/>
    <w:rsid w:val="006B5C36"/>
    <w:rsid w:val="006B61FC"/>
    <w:rsid w:val="006B6929"/>
    <w:rsid w:val="006B6B6D"/>
    <w:rsid w:val="006B7BDB"/>
    <w:rsid w:val="006C0689"/>
    <w:rsid w:val="006C08FF"/>
    <w:rsid w:val="006C0F36"/>
    <w:rsid w:val="006C1202"/>
    <w:rsid w:val="006C1607"/>
    <w:rsid w:val="006C2457"/>
    <w:rsid w:val="006C3E95"/>
    <w:rsid w:val="006C5CB2"/>
    <w:rsid w:val="006C616E"/>
    <w:rsid w:val="006C6280"/>
    <w:rsid w:val="006C6337"/>
    <w:rsid w:val="006C6470"/>
    <w:rsid w:val="006C76B1"/>
    <w:rsid w:val="006C77CE"/>
    <w:rsid w:val="006C7AE9"/>
    <w:rsid w:val="006D0087"/>
    <w:rsid w:val="006D00B5"/>
    <w:rsid w:val="006D0106"/>
    <w:rsid w:val="006D012B"/>
    <w:rsid w:val="006D0154"/>
    <w:rsid w:val="006D026E"/>
    <w:rsid w:val="006D1F12"/>
    <w:rsid w:val="006D3330"/>
    <w:rsid w:val="006D360A"/>
    <w:rsid w:val="006D3710"/>
    <w:rsid w:val="006D37F7"/>
    <w:rsid w:val="006D40E3"/>
    <w:rsid w:val="006D523C"/>
    <w:rsid w:val="006D6939"/>
    <w:rsid w:val="006D6F5E"/>
    <w:rsid w:val="006D7698"/>
    <w:rsid w:val="006E0FB5"/>
    <w:rsid w:val="006E1BC7"/>
    <w:rsid w:val="006E1E2B"/>
    <w:rsid w:val="006E2812"/>
    <w:rsid w:val="006E282B"/>
    <w:rsid w:val="006E28EC"/>
    <w:rsid w:val="006E3776"/>
    <w:rsid w:val="006E37E2"/>
    <w:rsid w:val="006E4837"/>
    <w:rsid w:val="006E5554"/>
    <w:rsid w:val="006E5729"/>
    <w:rsid w:val="006E5736"/>
    <w:rsid w:val="006E61D8"/>
    <w:rsid w:val="006E7718"/>
    <w:rsid w:val="006F20CD"/>
    <w:rsid w:val="006F2572"/>
    <w:rsid w:val="006F3101"/>
    <w:rsid w:val="006F3957"/>
    <w:rsid w:val="006F54C4"/>
    <w:rsid w:val="006F6B52"/>
    <w:rsid w:val="006F7376"/>
    <w:rsid w:val="006F753C"/>
    <w:rsid w:val="006F7B5D"/>
    <w:rsid w:val="006F7D9E"/>
    <w:rsid w:val="006F7FCF"/>
    <w:rsid w:val="00701215"/>
    <w:rsid w:val="007018BC"/>
    <w:rsid w:val="00701E46"/>
    <w:rsid w:val="00702858"/>
    <w:rsid w:val="00702FA9"/>
    <w:rsid w:val="0070367E"/>
    <w:rsid w:val="00703C0C"/>
    <w:rsid w:val="00703F17"/>
    <w:rsid w:val="007041A9"/>
    <w:rsid w:val="00705056"/>
    <w:rsid w:val="007056D6"/>
    <w:rsid w:val="00705E9D"/>
    <w:rsid w:val="0070605C"/>
    <w:rsid w:val="00706BA0"/>
    <w:rsid w:val="0070716A"/>
    <w:rsid w:val="00712757"/>
    <w:rsid w:val="00712AAA"/>
    <w:rsid w:val="00712D86"/>
    <w:rsid w:val="00713C3F"/>
    <w:rsid w:val="00713CF4"/>
    <w:rsid w:val="00713EE4"/>
    <w:rsid w:val="00716373"/>
    <w:rsid w:val="007173A9"/>
    <w:rsid w:val="00717ACD"/>
    <w:rsid w:val="00717B80"/>
    <w:rsid w:val="00720009"/>
    <w:rsid w:val="007200D9"/>
    <w:rsid w:val="0072048E"/>
    <w:rsid w:val="007207E9"/>
    <w:rsid w:val="007208A6"/>
    <w:rsid w:val="00720999"/>
    <w:rsid w:val="00720CB3"/>
    <w:rsid w:val="00720E11"/>
    <w:rsid w:val="00722C91"/>
    <w:rsid w:val="007234A1"/>
    <w:rsid w:val="007237B7"/>
    <w:rsid w:val="007241F7"/>
    <w:rsid w:val="00724948"/>
    <w:rsid w:val="007252D6"/>
    <w:rsid w:val="0072597A"/>
    <w:rsid w:val="00725A25"/>
    <w:rsid w:val="00725FE4"/>
    <w:rsid w:val="00726769"/>
    <w:rsid w:val="0072779F"/>
    <w:rsid w:val="00727A0C"/>
    <w:rsid w:val="007303A6"/>
    <w:rsid w:val="007307D9"/>
    <w:rsid w:val="00730A66"/>
    <w:rsid w:val="0073231C"/>
    <w:rsid w:val="00733717"/>
    <w:rsid w:val="007339ED"/>
    <w:rsid w:val="00733AB7"/>
    <w:rsid w:val="00733C8A"/>
    <w:rsid w:val="0073515A"/>
    <w:rsid w:val="0073571A"/>
    <w:rsid w:val="00735CA0"/>
    <w:rsid w:val="007367E9"/>
    <w:rsid w:val="007371FD"/>
    <w:rsid w:val="00737600"/>
    <w:rsid w:val="007411FD"/>
    <w:rsid w:val="007413DA"/>
    <w:rsid w:val="00741853"/>
    <w:rsid w:val="007432B1"/>
    <w:rsid w:val="0074356B"/>
    <w:rsid w:val="00743A62"/>
    <w:rsid w:val="007442C5"/>
    <w:rsid w:val="007442E3"/>
    <w:rsid w:val="007446A7"/>
    <w:rsid w:val="0074552C"/>
    <w:rsid w:val="00746339"/>
    <w:rsid w:val="00746759"/>
    <w:rsid w:val="00746793"/>
    <w:rsid w:val="00746C80"/>
    <w:rsid w:val="00747091"/>
    <w:rsid w:val="007477F1"/>
    <w:rsid w:val="00750CF9"/>
    <w:rsid w:val="00750DA8"/>
    <w:rsid w:val="007520B2"/>
    <w:rsid w:val="007524DF"/>
    <w:rsid w:val="007529D2"/>
    <w:rsid w:val="007535E6"/>
    <w:rsid w:val="00755A8A"/>
    <w:rsid w:val="00756ACD"/>
    <w:rsid w:val="00756E37"/>
    <w:rsid w:val="00756F2A"/>
    <w:rsid w:val="00757030"/>
    <w:rsid w:val="00757D65"/>
    <w:rsid w:val="0076085E"/>
    <w:rsid w:val="00761355"/>
    <w:rsid w:val="00761AFF"/>
    <w:rsid w:val="00762543"/>
    <w:rsid w:val="00763323"/>
    <w:rsid w:val="00764DBE"/>
    <w:rsid w:val="007654D8"/>
    <w:rsid w:val="007657FF"/>
    <w:rsid w:val="00765AFC"/>
    <w:rsid w:val="00765DF6"/>
    <w:rsid w:val="00765E3A"/>
    <w:rsid w:val="00766A89"/>
    <w:rsid w:val="0076752B"/>
    <w:rsid w:val="00770600"/>
    <w:rsid w:val="00772968"/>
    <w:rsid w:val="00772DD8"/>
    <w:rsid w:val="00772F65"/>
    <w:rsid w:val="00773B99"/>
    <w:rsid w:val="0077451E"/>
    <w:rsid w:val="007748D5"/>
    <w:rsid w:val="00774DCB"/>
    <w:rsid w:val="00775803"/>
    <w:rsid w:val="00775A61"/>
    <w:rsid w:val="00775D86"/>
    <w:rsid w:val="00776D09"/>
    <w:rsid w:val="00777212"/>
    <w:rsid w:val="007808C0"/>
    <w:rsid w:val="00780F0B"/>
    <w:rsid w:val="00780FC3"/>
    <w:rsid w:val="0078109C"/>
    <w:rsid w:val="00782614"/>
    <w:rsid w:val="00782A22"/>
    <w:rsid w:val="00784B29"/>
    <w:rsid w:val="007854F3"/>
    <w:rsid w:val="00785E1A"/>
    <w:rsid w:val="0078696E"/>
    <w:rsid w:val="00786FB8"/>
    <w:rsid w:val="00787107"/>
    <w:rsid w:val="00790233"/>
    <w:rsid w:val="007924A1"/>
    <w:rsid w:val="00792806"/>
    <w:rsid w:val="00792966"/>
    <w:rsid w:val="00794148"/>
    <w:rsid w:val="00795AD7"/>
    <w:rsid w:val="00795C92"/>
    <w:rsid w:val="0079615B"/>
    <w:rsid w:val="007966EB"/>
    <w:rsid w:val="00796CC9"/>
    <w:rsid w:val="007A1801"/>
    <w:rsid w:val="007A1A21"/>
    <w:rsid w:val="007A2FC4"/>
    <w:rsid w:val="007A364E"/>
    <w:rsid w:val="007A3ADD"/>
    <w:rsid w:val="007A4CA2"/>
    <w:rsid w:val="007A5C5A"/>
    <w:rsid w:val="007A61D7"/>
    <w:rsid w:val="007A6FC3"/>
    <w:rsid w:val="007A7017"/>
    <w:rsid w:val="007A7A97"/>
    <w:rsid w:val="007A7C16"/>
    <w:rsid w:val="007B09DB"/>
    <w:rsid w:val="007B0CC6"/>
    <w:rsid w:val="007B0FDA"/>
    <w:rsid w:val="007B1460"/>
    <w:rsid w:val="007B1A5B"/>
    <w:rsid w:val="007B207B"/>
    <w:rsid w:val="007B2299"/>
    <w:rsid w:val="007B2946"/>
    <w:rsid w:val="007B2B8B"/>
    <w:rsid w:val="007B2CC1"/>
    <w:rsid w:val="007B318A"/>
    <w:rsid w:val="007B416F"/>
    <w:rsid w:val="007B5077"/>
    <w:rsid w:val="007B59BE"/>
    <w:rsid w:val="007B6CFF"/>
    <w:rsid w:val="007C0012"/>
    <w:rsid w:val="007C0753"/>
    <w:rsid w:val="007C1649"/>
    <w:rsid w:val="007C1D3D"/>
    <w:rsid w:val="007C307D"/>
    <w:rsid w:val="007C385B"/>
    <w:rsid w:val="007C3C82"/>
    <w:rsid w:val="007C4165"/>
    <w:rsid w:val="007C4E29"/>
    <w:rsid w:val="007C4E90"/>
    <w:rsid w:val="007C4F4B"/>
    <w:rsid w:val="007C6835"/>
    <w:rsid w:val="007C7B60"/>
    <w:rsid w:val="007D0031"/>
    <w:rsid w:val="007D1AD8"/>
    <w:rsid w:val="007D1FC8"/>
    <w:rsid w:val="007D2365"/>
    <w:rsid w:val="007D30E0"/>
    <w:rsid w:val="007D319E"/>
    <w:rsid w:val="007D4E68"/>
    <w:rsid w:val="007D609F"/>
    <w:rsid w:val="007D6643"/>
    <w:rsid w:val="007D6C92"/>
    <w:rsid w:val="007E04D5"/>
    <w:rsid w:val="007E1594"/>
    <w:rsid w:val="007E1A44"/>
    <w:rsid w:val="007E3D7C"/>
    <w:rsid w:val="007E4218"/>
    <w:rsid w:val="007E517B"/>
    <w:rsid w:val="007E5771"/>
    <w:rsid w:val="007E5BDE"/>
    <w:rsid w:val="007E64E6"/>
    <w:rsid w:val="007E6D16"/>
    <w:rsid w:val="007F0560"/>
    <w:rsid w:val="007F0D1A"/>
    <w:rsid w:val="007F1022"/>
    <w:rsid w:val="007F401C"/>
    <w:rsid w:val="007F440F"/>
    <w:rsid w:val="007F7825"/>
    <w:rsid w:val="00800B4E"/>
    <w:rsid w:val="00801A9D"/>
    <w:rsid w:val="00803560"/>
    <w:rsid w:val="00803AB5"/>
    <w:rsid w:val="00803DAC"/>
    <w:rsid w:val="00803E7B"/>
    <w:rsid w:val="00803F67"/>
    <w:rsid w:val="008062D2"/>
    <w:rsid w:val="00807A80"/>
    <w:rsid w:val="00810D69"/>
    <w:rsid w:val="00811019"/>
    <w:rsid w:val="008110A8"/>
    <w:rsid w:val="008110C9"/>
    <w:rsid w:val="00811264"/>
    <w:rsid w:val="00811779"/>
    <w:rsid w:val="008119A9"/>
    <w:rsid w:val="008123BA"/>
    <w:rsid w:val="008126DE"/>
    <w:rsid w:val="00813271"/>
    <w:rsid w:val="0081470D"/>
    <w:rsid w:val="0081561D"/>
    <w:rsid w:val="00816381"/>
    <w:rsid w:val="00817136"/>
    <w:rsid w:val="00822032"/>
    <w:rsid w:val="00822061"/>
    <w:rsid w:val="008223A6"/>
    <w:rsid w:val="00822A51"/>
    <w:rsid w:val="0082339D"/>
    <w:rsid w:val="0082384C"/>
    <w:rsid w:val="00823C57"/>
    <w:rsid w:val="00823DFD"/>
    <w:rsid w:val="008253AD"/>
    <w:rsid w:val="00825C75"/>
    <w:rsid w:val="0082689E"/>
    <w:rsid w:val="00827C24"/>
    <w:rsid w:val="00827F4A"/>
    <w:rsid w:val="00827F82"/>
    <w:rsid w:val="00830F3B"/>
    <w:rsid w:val="008312CB"/>
    <w:rsid w:val="00831A85"/>
    <w:rsid w:val="00831B6B"/>
    <w:rsid w:val="008321E8"/>
    <w:rsid w:val="008323CA"/>
    <w:rsid w:val="00833713"/>
    <w:rsid w:val="00835AAE"/>
    <w:rsid w:val="00835B66"/>
    <w:rsid w:val="00837CE1"/>
    <w:rsid w:val="00837E45"/>
    <w:rsid w:val="008401A0"/>
    <w:rsid w:val="0084169D"/>
    <w:rsid w:val="008417FB"/>
    <w:rsid w:val="0084185D"/>
    <w:rsid w:val="00842EA1"/>
    <w:rsid w:val="00843422"/>
    <w:rsid w:val="00843675"/>
    <w:rsid w:val="008437D5"/>
    <w:rsid w:val="008439B5"/>
    <w:rsid w:val="00843EDB"/>
    <w:rsid w:val="0084449D"/>
    <w:rsid w:val="00844721"/>
    <w:rsid w:val="00844E78"/>
    <w:rsid w:val="00845303"/>
    <w:rsid w:val="0084546B"/>
    <w:rsid w:val="008457AC"/>
    <w:rsid w:val="00846209"/>
    <w:rsid w:val="00847322"/>
    <w:rsid w:val="00847E88"/>
    <w:rsid w:val="0085023A"/>
    <w:rsid w:val="0085048D"/>
    <w:rsid w:val="00850CB4"/>
    <w:rsid w:val="0085248F"/>
    <w:rsid w:val="00852833"/>
    <w:rsid w:val="00852CD7"/>
    <w:rsid w:val="008543E2"/>
    <w:rsid w:val="008548EC"/>
    <w:rsid w:val="00854F0A"/>
    <w:rsid w:val="00856137"/>
    <w:rsid w:val="008563B8"/>
    <w:rsid w:val="0085663B"/>
    <w:rsid w:val="008575F1"/>
    <w:rsid w:val="00860154"/>
    <w:rsid w:val="00861468"/>
    <w:rsid w:val="0086210D"/>
    <w:rsid w:val="00862AA6"/>
    <w:rsid w:val="0086385E"/>
    <w:rsid w:val="00863A24"/>
    <w:rsid w:val="0086446D"/>
    <w:rsid w:val="008644C6"/>
    <w:rsid w:val="00864CD0"/>
    <w:rsid w:val="00867391"/>
    <w:rsid w:val="008675FA"/>
    <w:rsid w:val="00867B36"/>
    <w:rsid w:val="00867EF2"/>
    <w:rsid w:val="0087038F"/>
    <w:rsid w:val="00870698"/>
    <w:rsid w:val="00870953"/>
    <w:rsid w:val="00871264"/>
    <w:rsid w:val="00872198"/>
    <w:rsid w:val="0087270E"/>
    <w:rsid w:val="00872D8C"/>
    <w:rsid w:val="00873C2F"/>
    <w:rsid w:val="0087439D"/>
    <w:rsid w:val="00874896"/>
    <w:rsid w:val="00874995"/>
    <w:rsid w:val="00874AC9"/>
    <w:rsid w:val="00874BDC"/>
    <w:rsid w:val="00874F7F"/>
    <w:rsid w:val="0087651F"/>
    <w:rsid w:val="00876B05"/>
    <w:rsid w:val="008770CA"/>
    <w:rsid w:val="00877134"/>
    <w:rsid w:val="00877581"/>
    <w:rsid w:val="008806DF"/>
    <w:rsid w:val="00880E1E"/>
    <w:rsid w:val="00880EB2"/>
    <w:rsid w:val="008811F1"/>
    <w:rsid w:val="00881838"/>
    <w:rsid w:val="00882F51"/>
    <w:rsid w:val="008833E1"/>
    <w:rsid w:val="008839C6"/>
    <w:rsid w:val="00884A3C"/>
    <w:rsid w:val="00886975"/>
    <w:rsid w:val="00886C42"/>
    <w:rsid w:val="00886C9D"/>
    <w:rsid w:val="00886EF1"/>
    <w:rsid w:val="00887B16"/>
    <w:rsid w:val="0089021E"/>
    <w:rsid w:val="0089041F"/>
    <w:rsid w:val="00890673"/>
    <w:rsid w:val="008907AC"/>
    <w:rsid w:val="00891831"/>
    <w:rsid w:val="00891F51"/>
    <w:rsid w:val="0089221D"/>
    <w:rsid w:val="008925BB"/>
    <w:rsid w:val="0089283A"/>
    <w:rsid w:val="0089351F"/>
    <w:rsid w:val="00893DD7"/>
    <w:rsid w:val="00894157"/>
    <w:rsid w:val="00895508"/>
    <w:rsid w:val="008959E9"/>
    <w:rsid w:val="00895F4B"/>
    <w:rsid w:val="00895F76"/>
    <w:rsid w:val="00896F63"/>
    <w:rsid w:val="00897340"/>
    <w:rsid w:val="008A01BC"/>
    <w:rsid w:val="008A069D"/>
    <w:rsid w:val="008A3D78"/>
    <w:rsid w:val="008A4E99"/>
    <w:rsid w:val="008A549B"/>
    <w:rsid w:val="008A54CA"/>
    <w:rsid w:val="008A5FAD"/>
    <w:rsid w:val="008A5FF3"/>
    <w:rsid w:val="008A6D93"/>
    <w:rsid w:val="008A73FF"/>
    <w:rsid w:val="008A7C03"/>
    <w:rsid w:val="008B0308"/>
    <w:rsid w:val="008B0597"/>
    <w:rsid w:val="008B0A65"/>
    <w:rsid w:val="008B0AF9"/>
    <w:rsid w:val="008B39AE"/>
    <w:rsid w:val="008B3B4A"/>
    <w:rsid w:val="008B4384"/>
    <w:rsid w:val="008B4F1C"/>
    <w:rsid w:val="008B6DDA"/>
    <w:rsid w:val="008B6E98"/>
    <w:rsid w:val="008C0E33"/>
    <w:rsid w:val="008C1368"/>
    <w:rsid w:val="008C152C"/>
    <w:rsid w:val="008C1A8B"/>
    <w:rsid w:val="008C2022"/>
    <w:rsid w:val="008C42B0"/>
    <w:rsid w:val="008C6C76"/>
    <w:rsid w:val="008D0065"/>
    <w:rsid w:val="008D1078"/>
    <w:rsid w:val="008D1B8A"/>
    <w:rsid w:val="008D1EE9"/>
    <w:rsid w:val="008D2C7B"/>
    <w:rsid w:val="008D357E"/>
    <w:rsid w:val="008D3CD5"/>
    <w:rsid w:val="008D4335"/>
    <w:rsid w:val="008D46AB"/>
    <w:rsid w:val="008D51B4"/>
    <w:rsid w:val="008D5676"/>
    <w:rsid w:val="008D5F83"/>
    <w:rsid w:val="008D6DAB"/>
    <w:rsid w:val="008D7848"/>
    <w:rsid w:val="008E08AF"/>
    <w:rsid w:val="008E0E25"/>
    <w:rsid w:val="008E0F1A"/>
    <w:rsid w:val="008E12CD"/>
    <w:rsid w:val="008E245D"/>
    <w:rsid w:val="008E320A"/>
    <w:rsid w:val="008E357D"/>
    <w:rsid w:val="008E42E1"/>
    <w:rsid w:val="008E46AA"/>
    <w:rsid w:val="008E4715"/>
    <w:rsid w:val="008E4C0B"/>
    <w:rsid w:val="008E4C68"/>
    <w:rsid w:val="008E4C7B"/>
    <w:rsid w:val="008E4EDA"/>
    <w:rsid w:val="008E57A5"/>
    <w:rsid w:val="008E57F3"/>
    <w:rsid w:val="008E5E0E"/>
    <w:rsid w:val="008F0986"/>
    <w:rsid w:val="008F0A1C"/>
    <w:rsid w:val="008F0D2D"/>
    <w:rsid w:val="008F1D2A"/>
    <w:rsid w:val="008F226E"/>
    <w:rsid w:val="008F30C2"/>
    <w:rsid w:val="008F334C"/>
    <w:rsid w:val="008F33DF"/>
    <w:rsid w:val="008F47EB"/>
    <w:rsid w:val="008F6306"/>
    <w:rsid w:val="008F77DC"/>
    <w:rsid w:val="008F7B36"/>
    <w:rsid w:val="0090058C"/>
    <w:rsid w:val="009009C3"/>
    <w:rsid w:val="0090126C"/>
    <w:rsid w:val="00901DB3"/>
    <w:rsid w:val="009030D2"/>
    <w:rsid w:val="0090351F"/>
    <w:rsid w:val="00903ACC"/>
    <w:rsid w:val="00903F8B"/>
    <w:rsid w:val="00904B41"/>
    <w:rsid w:val="00907D46"/>
    <w:rsid w:val="009108FE"/>
    <w:rsid w:val="0091162F"/>
    <w:rsid w:val="00911DC8"/>
    <w:rsid w:val="00913005"/>
    <w:rsid w:val="00913298"/>
    <w:rsid w:val="00913955"/>
    <w:rsid w:val="00913F0C"/>
    <w:rsid w:val="0091479B"/>
    <w:rsid w:val="009150AD"/>
    <w:rsid w:val="009153A1"/>
    <w:rsid w:val="00915422"/>
    <w:rsid w:val="009157EB"/>
    <w:rsid w:val="00915CB8"/>
    <w:rsid w:val="00916968"/>
    <w:rsid w:val="00916DEB"/>
    <w:rsid w:val="0091773F"/>
    <w:rsid w:val="00920832"/>
    <w:rsid w:val="009212B7"/>
    <w:rsid w:val="00921B26"/>
    <w:rsid w:val="00921EA9"/>
    <w:rsid w:val="0092317B"/>
    <w:rsid w:val="00924030"/>
    <w:rsid w:val="00924B53"/>
    <w:rsid w:val="009267AC"/>
    <w:rsid w:val="009279FB"/>
    <w:rsid w:val="00930705"/>
    <w:rsid w:val="00930F25"/>
    <w:rsid w:val="0093541A"/>
    <w:rsid w:val="00936578"/>
    <w:rsid w:val="009368DB"/>
    <w:rsid w:val="00937D2E"/>
    <w:rsid w:val="00937FF6"/>
    <w:rsid w:val="0094012C"/>
    <w:rsid w:val="009402BD"/>
    <w:rsid w:val="009406F9"/>
    <w:rsid w:val="0094226B"/>
    <w:rsid w:val="00942C91"/>
    <w:rsid w:val="00942D50"/>
    <w:rsid w:val="009431A3"/>
    <w:rsid w:val="00943A37"/>
    <w:rsid w:val="00944F2A"/>
    <w:rsid w:val="0094527A"/>
    <w:rsid w:val="00945D77"/>
    <w:rsid w:val="009462FD"/>
    <w:rsid w:val="00946BC6"/>
    <w:rsid w:val="009474C9"/>
    <w:rsid w:val="00947A55"/>
    <w:rsid w:val="00947F5E"/>
    <w:rsid w:val="00950C9C"/>
    <w:rsid w:val="00952AF2"/>
    <w:rsid w:val="00952F9C"/>
    <w:rsid w:val="009546BB"/>
    <w:rsid w:val="00954A1C"/>
    <w:rsid w:val="00955E4E"/>
    <w:rsid w:val="00955EFA"/>
    <w:rsid w:val="00960328"/>
    <w:rsid w:val="00961CFB"/>
    <w:rsid w:val="0096299C"/>
    <w:rsid w:val="00962C61"/>
    <w:rsid w:val="00962CEE"/>
    <w:rsid w:val="009631F6"/>
    <w:rsid w:val="0096411E"/>
    <w:rsid w:val="00964DD4"/>
    <w:rsid w:val="009651D2"/>
    <w:rsid w:val="00965668"/>
    <w:rsid w:val="00966E14"/>
    <w:rsid w:val="00967235"/>
    <w:rsid w:val="00967C6E"/>
    <w:rsid w:val="00970047"/>
    <w:rsid w:val="009706D5"/>
    <w:rsid w:val="009712AC"/>
    <w:rsid w:val="009715A7"/>
    <w:rsid w:val="00972542"/>
    <w:rsid w:val="00974186"/>
    <w:rsid w:val="00974892"/>
    <w:rsid w:val="00974B90"/>
    <w:rsid w:val="00975B73"/>
    <w:rsid w:val="0097612F"/>
    <w:rsid w:val="009763C0"/>
    <w:rsid w:val="009775A3"/>
    <w:rsid w:val="00977877"/>
    <w:rsid w:val="00977B47"/>
    <w:rsid w:val="009808FF"/>
    <w:rsid w:val="00981ADD"/>
    <w:rsid w:val="00982213"/>
    <w:rsid w:val="00982272"/>
    <w:rsid w:val="0098259A"/>
    <w:rsid w:val="00982F98"/>
    <w:rsid w:val="00983244"/>
    <w:rsid w:val="0098371E"/>
    <w:rsid w:val="00983D5E"/>
    <w:rsid w:val="009841CE"/>
    <w:rsid w:val="00985564"/>
    <w:rsid w:val="00985B7D"/>
    <w:rsid w:val="0098793F"/>
    <w:rsid w:val="00987EEF"/>
    <w:rsid w:val="009920E2"/>
    <w:rsid w:val="00992268"/>
    <w:rsid w:val="0099248F"/>
    <w:rsid w:val="009924C0"/>
    <w:rsid w:val="009949BD"/>
    <w:rsid w:val="00995D3A"/>
    <w:rsid w:val="00996277"/>
    <w:rsid w:val="00996648"/>
    <w:rsid w:val="00996ACB"/>
    <w:rsid w:val="00997848"/>
    <w:rsid w:val="009A06FB"/>
    <w:rsid w:val="009A1F6A"/>
    <w:rsid w:val="009A2365"/>
    <w:rsid w:val="009A3A2E"/>
    <w:rsid w:val="009A5162"/>
    <w:rsid w:val="009A5C4B"/>
    <w:rsid w:val="009A61DC"/>
    <w:rsid w:val="009A7A33"/>
    <w:rsid w:val="009A7CED"/>
    <w:rsid w:val="009B0B27"/>
    <w:rsid w:val="009B10EE"/>
    <w:rsid w:val="009B17EB"/>
    <w:rsid w:val="009B37DB"/>
    <w:rsid w:val="009B3B72"/>
    <w:rsid w:val="009B4DF4"/>
    <w:rsid w:val="009B5099"/>
    <w:rsid w:val="009B525C"/>
    <w:rsid w:val="009B6A8B"/>
    <w:rsid w:val="009B763E"/>
    <w:rsid w:val="009B7B22"/>
    <w:rsid w:val="009B7CB0"/>
    <w:rsid w:val="009C0299"/>
    <w:rsid w:val="009C087F"/>
    <w:rsid w:val="009C1B9E"/>
    <w:rsid w:val="009C2EBA"/>
    <w:rsid w:val="009C394A"/>
    <w:rsid w:val="009C40D5"/>
    <w:rsid w:val="009C4676"/>
    <w:rsid w:val="009C5160"/>
    <w:rsid w:val="009C5651"/>
    <w:rsid w:val="009C56A8"/>
    <w:rsid w:val="009C5C82"/>
    <w:rsid w:val="009C61D9"/>
    <w:rsid w:val="009C6293"/>
    <w:rsid w:val="009C746C"/>
    <w:rsid w:val="009C7A08"/>
    <w:rsid w:val="009D06C9"/>
    <w:rsid w:val="009D2497"/>
    <w:rsid w:val="009D2A9C"/>
    <w:rsid w:val="009D3BD2"/>
    <w:rsid w:val="009D5392"/>
    <w:rsid w:val="009D5CEF"/>
    <w:rsid w:val="009D687C"/>
    <w:rsid w:val="009D71B3"/>
    <w:rsid w:val="009D75F8"/>
    <w:rsid w:val="009E0135"/>
    <w:rsid w:val="009E11B5"/>
    <w:rsid w:val="009E11EF"/>
    <w:rsid w:val="009E24C9"/>
    <w:rsid w:val="009E2D49"/>
    <w:rsid w:val="009E3029"/>
    <w:rsid w:val="009E324B"/>
    <w:rsid w:val="009E3E24"/>
    <w:rsid w:val="009E425C"/>
    <w:rsid w:val="009E4930"/>
    <w:rsid w:val="009E4C6F"/>
    <w:rsid w:val="009E4F50"/>
    <w:rsid w:val="009E6531"/>
    <w:rsid w:val="009E732A"/>
    <w:rsid w:val="009F09FE"/>
    <w:rsid w:val="009F23D2"/>
    <w:rsid w:val="009F296E"/>
    <w:rsid w:val="009F33B0"/>
    <w:rsid w:val="009F401D"/>
    <w:rsid w:val="009F44AD"/>
    <w:rsid w:val="009F4B4A"/>
    <w:rsid w:val="009F599E"/>
    <w:rsid w:val="009F5BF5"/>
    <w:rsid w:val="009F666A"/>
    <w:rsid w:val="00A016DD"/>
    <w:rsid w:val="00A01DCA"/>
    <w:rsid w:val="00A01F75"/>
    <w:rsid w:val="00A029CA"/>
    <w:rsid w:val="00A03FC0"/>
    <w:rsid w:val="00A040D2"/>
    <w:rsid w:val="00A04E21"/>
    <w:rsid w:val="00A06175"/>
    <w:rsid w:val="00A072F6"/>
    <w:rsid w:val="00A07785"/>
    <w:rsid w:val="00A07E04"/>
    <w:rsid w:val="00A10471"/>
    <w:rsid w:val="00A1067A"/>
    <w:rsid w:val="00A12FD6"/>
    <w:rsid w:val="00A1365B"/>
    <w:rsid w:val="00A13EEF"/>
    <w:rsid w:val="00A158EB"/>
    <w:rsid w:val="00A15F78"/>
    <w:rsid w:val="00A1641A"/>
    <w:rsid w:val="00A16502"/>
    <w:rsid w:val="00A17E76"/>
    <w:rsid w:val="00A207C8"/>
    <w:rsid w:val="00A210E5"/>
    <w:rsid w:val="00A217EE"/>
    <w:rsid w:val="00A21EBA"/>
    <w:rsid w:val="00A22352"/>
    <w:rsid w:val="00A231FF"/>
    <w:rsid w:val="00A2405B"/>
    <w:rsid w:val="00A2407F"/>
    <w:rsid w:val="00A241F1"/>
    <w:rsid w:val="00A24375"/>
    <w:rsid w:val="00A24B97"/>
    <w:rsid w:val="00A25633"/>
    <w:rsid w:val="00A260E2"/>
    <w:rsid w:val="00A26477"/>
    <w:rsid w:val="00A275CB"/>
    <w:rsid w:val="00A27972"/>
    <w:rsid w:val="00A30CFF"/>
    <w:rsid w:val="00A31A3E"/>
    <w:rsid w:val="00A31C37"/>
    <w:rsid w:val="00A31DA9"/>
    <w:rsid w:val="00A32116"/>
    <w:rsid w:val="00A334A7"/>
    <w:rsid w:val="00A334ED"/>
    <w:rsid w:val="00A34935"/>
    <w:rsid w:val="00A349E1"/>
    <w:rsid w:val="00A34B34"/>
    <w:rsid w:val="00A350B1"/>
    <w:rsid w:val="00A353CC"/>
    <w:rsid w:val="00A35B3F"/>
    <w:rsid w:val="00A3652B"/>
    <w:rsid w:val="00A378D7"/>
    <w:rsid w:val="00A403C1"/>
    <w:rsid w:val="00A4093D"/>
    <w:rsid w:val="00A41329"/>
    <w:rsid w:val="00A41BA1"/>
    <w:rsid w:val="00A42C49"/>
    <w:rsid w:val="00A43D5E"/>
    <w:rsid w:val="00A44026"/>
    <w:rsid w:val="00A458A8"/>
    <w:rsid w:val="00A4799D"/>
    <w:rsid w:val="00A51C40"/>
    <w:rsid w:val="00A51F28"/>
    <w:rsid w:val="00A525D2"/>
    <w:rsid w:val="00A52704"/>
    <w:rsid w:val="00A531D6"/>
    <w:rsid w:val="00A532CA"/>
    <w:rsid w:val="00A53336"/>
    <w:rsid w:val="00A53426"/>
    <w:rsid w:val="00A535EC"/>
    <w:rsid w:val="00A53C0E"/>
    <w:rsid w:val="00A541AA"/>
    <w:rsid w:val="00A54CCB"/>
    <w:rsid w:val="00A5510B"/>
    <w:rsid w:val="00A55CC5"/>
    <w:rsid w:val="00A56261"/>
    <w:rsid w:val="00A57F7C"/>
    <w:rsid w:val="00A614A9"/>
    <w:rsid w:val="00A61886"/>
    <w:rsid w:val="00A61E57"/>
    <w:rsid w:val="00A61FF1"/>
    <w:rsid w:val="00A64514"/>
    <w:rsid w:val="00A64E1A"/>
    <w:rsid w:val="00A65129"/>
    <w:rsid w:val="00A65F82"/>
    <w:rsid w:val="00A668AA"/>
    <w:rsid w:val="00A66A55"/>
    <w:rsid w:val="00A7019C"/>
    <w:rsid w:val="00A707A0"/>
    <w:rsid w:val="00A708F4"/>
    <w:rsid w:val="00A70C60"/>
    <w:rsid w:val="00A71B25"/>
    <w:rsid w:val="00A723F2"/>
    <w:rsid w:val="00A72503"/>
    <w:rsid w:val="00A7269B"/>
    <w:rsid w:val="00A736CA"/>
    <w:rsid w:val="00A736FD"/>
    <w:rsid w:val="00A7427D"/>
    <w:rsid w:val="00A7518B"/>
    <w:rsid w:val="00A75E39"/>
    <w:rsid w:val="00A76876"/>
    <w:rsid w:val="00A77049"/>
    <w:rsid w:val="00A80C02"/>
    <w:rsid w:val="00A81B81"/>
    <w:rsid w:val="00A83051"/>
    <w:rsid w:val="00A837A5"/>
    <w:rsid w:val="00A83B22"/>
    <w:rsid w:val="00A8417D"/>
    <w:rsid w:val="00A84C6E"/>
    <w:rsid w:val="00A864C4"/>
    <w:rsid w:val="00A87668"/>
    <w:rsid w:val="00A9119F"/>
    <w:rsid w:val="00A92715"/>
    <w:rsid w:val="00A92E1D"/>
    <w:rsid w:val="00A92F32"/>
    <w:rsid w:val="00A933A2"/>
    <w:rsid w:val="00A93C41"/>
    <w:rsid w:val="00A958B8"/>
    <w:rsid w:val="00A96D12"/>
    <w:rsid w:val="00AA03F0"/>
    <w:rsid w:val="00AA07E4"/>
    <w:rsid w:val="00AA0DEF"/>
    <w:rsid w:val="00AA1753"/>
    <w:rsid w:val="00AA1EC0"/>
    <w:rsid w:val="00AA2CA2"/>
    <w:rsid w:val="00AA3A46"/>
    <w:rsid w:val="00AA41C6"/>
    <w:rsid w:val="00AA5B07"/>
    <w:rsid w:val="00AA5F6E"/>
    <w:rsid w:val="00AB1040"/>
    <w:rsid w:val="00AB16F8"/>
    <w:rsid w:val="00AB25D6"/>
    <w:rsid w:val="00AB25D7"/>
    <w:rsid w:val="00AB45ED"/>
    <w:rsid w:val="00AB54CC"/>
    <w:rsid w:val="00AB58B5"/>
    <w:rsid w:val="00AB6C0B"/>
    <w:rsid w:val="00AC131A"/>
    <w:rsid w:val="00AC15BA"/>
    <w:rsid w:val="00AC164B"/>
    <w:rsid w:val="00AC2CB7"/>
    <w:rsid w:val="00AC3776"/>
    <w:rsid w:val="00AC42FE"/>
    <w:rsid w:val="00AC497D"/>
    <w:rsid w:val="00AC5778"/>
    <w:rsid w:val="00AC5A33"/>
    <w:rsid w:val="00AC5BDA"/>
    <w:rsid w:val="00AC77C4"/>
    <w:rsid w:val="00AC7861"/>
    <w:rsid w:val="00AC7867"/>
    <w:rsid w:val="00AD10D7"/>
    <w:rsid w:val="00AD1EEF"/>
    <w:rsid w:val="00AD2181"/>
    <w:rsid w:val="00AD3F1C"/>
    <w:rsid w:val="00AD4734"/>
    <w:rsid w:val="00AD6A2F"/>
    <w:rsid w:val="00AE041D"/>
    <w:rsid w:val="00AE050A"/>
    <w:rsid w:val="00AE0DC2"/>
    <w:rsid w:val="00AE24B0"/>
    <w:rsid w:val="00AE26C6"/>
    <w:rsid w:val="00AE2F1E"/>
    <w:rsid w:val="00AE3220"/>
    <w:rsid w:val="00AE3616"/>
    <w:rsid w:val="00AE3FCA"/>
    <w:rsid w:val="00AE472F"/>
    <w:rsid w:val="00AE477A"/>
    <w:rsid w:val="00AE4AB9"/>
    <w:rsid w:val="00AE4D06"/>
    <w:rsid w:val="00AE57EC"/>
    <w:rsid w:val="00AE59D6"/>
    <w:rsid w:val="00AE732D"/>
    <w:rsid w:val="00AF08BB"/>
    <w:rsid w:val="00AF53EB"/>
    <w:rsid w:val="00AF7584"/>
    <w:rsid w:val="00B0027C"/>
    <w:rsid w:val="00B00B36"/>
    <w:rsid w:val="00B00D0E"/>
    <w:rsid w:val="00B01108"/>
    <w:rsid w:val="00B016D1"/>
    <w:rsid w:val="00B020B0"/>
    <w:rsid w:val="00B023FB"/>
    <w:rsid w:val="00B02CF6"/>
    <w:rsid w:val="00B0387A"/>
    <w:rsid w:val="00B04564"/>
    <w:rsid w:val="00B05853"/>
    <w:rsid w:val="00B116DD"/>
    <w:rsid w:val="00B12051"/>
    <w:rsid w:val="00B125BC"/>
    <w:rsid w:val="00B13A1C"/>
    <w:rsid w:val="00B163E3"/>
    <w:rsid w:val="00B1681E"/>
    <w:rsid w:val="00B1690B"/>
    <w:rsid w:val="00B17BF6"/>
    <w:rsid w:val="00B21E16"/>
    <w:rsid w:val="00B22029"/>
    <w:rsid w:val="00B22E83"/>
    <w:rsid w:val="00B2334B"/>
    <w:rsid w:val="00B23ED2"/>
    <w:rsid w:val="00B243F9"/>
    <w:rsid w:val="00B27310"/>
    <w:rsid w:val="00B3100A"/>
    <w:rsid w:val="00B31C2D"/>
    <w:rsid w:val="00B32696"/>
    <w:rsid w:val="00B33AFB"/>
    <w:rsid w:val="00B33F65"/>
    <w:rsid w:val="00B34DF0"/>
    <w:rsid w:val="00B35107"/>
    <w:rsid w:val="00B3761C"/>
    <w:rsid w:val="00B37FC2"/>
    <w:rsid w:val="00B40A9C"/>
    <w:rsid w:val="00B40AD8"/>
    <w:rsid w:val="00B4170D"/>
    <w:rsid w:val="00B42472"/>
    <w:rsid w:val="00B42619"/>
    <w:rsid w:val="00B44127"/>
    <w:rsid w:val="00B44626"/>
    <w:rsid w:val="00B44C96"/>
    <w:rsid w:val="00B453BE"/>
    <w:rsid w:val="00B45447"/>
    <w:rsid w:val="00B4551C"/>
    <w:rsid w:val="00B4601E"/>
    <w:rsid w:val="00B460A8"/>
    <w:rsid w:val="00B461B3"/>
    <w:rsid w:val="00B46A09"/>
    <w:rsid w:val="00B46C41"/>
    <w:rsid w:val="00B5004C"/>
    <w:rsid w:val="00B515AA"/>
    <w:rsid w:val="00B51C3F"/>
    <w:rsid w:val="00B51FB0"/>
    <w:rsid w:val="00B52718"/>
    <w:rsid w:val="00B52FA7"/>
    <w:rsid w:val="00B54C87"/>
    <w:rsid w:val="00B55DA0"/>
    <w:rsid w:val="00B56172"/>
    <w:rsid w:val="00B565F7"/>
    <w:rsid w:val="00B56DBD"/>
    <w:rsid w:val="00B56F8F"/>
    <w:rsid w:val="00B577C0"/>
    <w:rsid w:val="00B57E3A"/>
    <w:rsid w:val="00B609DD"/>
    <w:rsid w:val="00B61270"/>
    <w:rsid w:val="00B62688"/>
    <w:rsid w:val="00B62F48"/>
    <w:rsid w:val="00B62FBC"/>
    <w:rsid w:val="00B631B8"/>
    <w:rsid w:val="00B64892"/>
    <w:rsid w:val="00B6506F"/>
    <w:rsid w:val="00B658E7"/>
    <w:rsid w:val="00B65AE0"/>
    <w:rsid w:val="00B65D88"/>
    <w:rsid w:val="00B65DA4"/>
    <w:rsid w:val="00B6637A"/>
    <w:rsid w:val="00B6687F"/>
    <w:rsid w:val="00B700FD"/>
    <w:rsid w:val="00B70EC2"/>
    <w:rsid w:val="00B718A8"/>
    <w:rsid w:val="00B71C4F"/>
    <w:rsid w:val="00B723FF"/>
    <w:rsid w:val="00B72E1B"/>
    <w:rsid w:val="00B73885"/>
    <w:rsid w:val="00B74981"/>
    <w:rsid w:val="00B752A7"/>
    <w:rsid w:val="00B76A07"/>
    <w:rsid w:val="00B77A04"/>
    <w:rsid w:val="00B77E48"/>
    <w:rsid w:val="00B80056"/>
    <w:rsid w:val="00B80F31"/>
    <w:rsid w:val="00B81B4E"/>
    <w:rsid w:val="00B82829"/>
    <w:rsid w:val="00B83419"/>
    <w:rsid w:val="00B83855"/>
    <w:rsid w:val="00B8406F"/>
    <w:rsid w:val="00B84335"/>
    <w:rsid w:val="00B84755"/>
    <w:rsid w:val="00B84C57"/>
    <w:rsid w:val="00B852CD"/>
    <w:rsid w:val="00B87C74"/>
    <w:rsid w:val="00B90A7E"/>
    <w:rsid w:val="00B90B82"/>
    <w:rsid w:val="00B91183"/>
    <w:rsid w:val="00B91569"/>
    <w:rsid w:val="00B9234B"/>
    <w:rsid w:val="00B9354E"/>
    <w:rsid w:val="00B94ED7"/>
    <w:rsid w:val="00B95AD1"/>
    <w:rsid w:val="00B95BCC"/>
    <w:rsid w:val="00B9634E"/>
    <w:rsid w:val="00B96936"/>
    <w:rsid w:val="00B97B42"/>
    <w:rsid w:val="00BA019B"/>
    <w:rsid w:val="00BA0C62"/>
    <w:rsid w:val="00BA18CF"/>
    <w:rsid w:val="00BA1FA2"/>
    <w:rsid w:val="00BA2270"/>
    <w:rsid w:val="00BA269B"/>
    <w:rsid w:val="00BA3748"/>
    <w:rsid w:val="00BA4382"/>
    <w:rsid w:val="00BA4927"/>
    <w:rsid w:val="00BA4C51"/>
    <w:rsid w:val="00BA544F"/>
    <w:rsid w:val="00BA5930"/>
    <w:rsid w:val="00BA59FF"/>
    <w:rsid w:val="00BA5F00"/>
    <w:rsid w:val="00BA633A"/>
    <w:rsid w:val="00BA6A9C"/>
    <w:rsid w:val="00BB0F12"/>
    <w:rsid w:val="00BB1535"/>
    <w:rsid w:val="00BB1961"/>
    <w:rsid w:val="00BB2D0F"/>
    <w:rsid w:val="00BB2DC3"/>
    <w:rsid w:val="00BB368B"/>
    <w:rsid w:val="00BB5C74"/>
    <w:rsid w:val="00BC0203"/>
    <w:rsid w:val="00BC063E"/>
    <w:rsid w:val="00BC0745"/>
    <w:rsid w:val="00BC0ED4"/>
    <w:rsid w:val="00BC1109"/>
    <w:rsid w:val="00BC1DB4"/>
    <w:rsid w:val="00BC1DD8"/>
    <w:rsid w:val="00BC1DFE"/>
    <w:rsid w:val="00BC204D"/>
    <w:rsid w:val="00BC28B1"/>
    <w:rsid w:val="00BC2F29"/>
    <w:rsid w:val="00BC3372"/>
    <w:rsid w:val="00BC3459"/>
    <w:rsid w:val="00BC397B"/>
    <w:rsid w:val="00BC5A27"/>
    <w:rsid w:val="00BC5D38"/>
    <w:rsid w:val="00BC63DB"/>
    <w:rsid w:val="00BC64FE"/>
    <w:rsid w:val="00BC6766"/>
    <w:rsid w:val="00BD16D9"/>
    <w:rsid w:val="00BD27D5"/>
    <w:rsid w:val="00BD2CFD"/>
    <w:rsid w:val="00BD2FB6"/>
    <w:rsid w:val="00BD4257"/>
    <w:rsid w:val="00BD4947"/>
    <w:rsid w:val="00BD6E6F"/>
    <w:rsid w:val="00BD7E03"/>
    <w:rsid w:val="00BE08AA"/>
    <w:rsid w:val="00BE0C74"/>
    <w:rsid w:val="00BE1FC8"/>
    <w:rsid w:val="00BE2657"/>
    <w:rsid w:val="00BE4171"/>
    <w:rsid w:val="00BE6238"/>
    <w:rsid w:val="00BE633C"/>
    <w:rsid w:val="00BF1202"/>
    <w:rsid w:val="00BF1EC4"/>
    <w:rsid w:val="00BF28C5"/>
    <w:rsid w:val="00BF29A8"/>
    <w:rsid w:val="00BF2B76"/>
    <w:rsid w:val="00BF2C26"/>
    <w:rsid w:val="00BF3010"/>
    <w:rsid w:val="00BF3140"/>
    <w:rsid w:val="00BF363A"/>
    <w:rsid w:val="00BF36AF"/>
    <w:rsid w:val="00BF382A"/>
    <w:rsid w:val="00BF3B30"/>
    <w:rsid w:val="00BF4388"/>
    <w:rsid w:val="00BF4747"/>
    <w:rsid w:val="00BF4FD3"/>
    <w:rsid w:val="00BF51A6"/>
    <w:rsid w:val="00BF5EDD"/>
    <w:rsid w:val="00BF6757"/>
    <w:rsid w:val="00C00194"/>
    <w:rsid w:val="00C00902"/>
    <w:rsid w:val="00C016D7"/>
    <w:rsid w:val="00C0324C"/>
    <w:rsid w:val="00C04717"/>
    <w:rsid w:val="00C05226"/>
    <w:rsid w:val="00C05E48"/>
    <w:rsid w:val="00C061BC"/>
    <w:rsid w:val="00C10005"/>
    <w:rsid w:val="00C10348"/>
    <w:rsid w:val="00C10497"/>
    <w:rsid w:val="00C116B9"/>
    <w:rsid w:val="00C119F1"/>
    <w:rsid w:val="00C11C23"/>
    <w:rsid w:val="00C13100"/>
    <w:rsid w:val="00C1439F"/>
    <w:rsid w:val="00C143E0"/>
    <w:rsid w:val="00C14963"/>
    <w:rsid w:val="00C14BEF"/>
    <w:rsid w:val="00C15249"/>
    <w:rsid w:val="00C1581D"/>
    <w:rsid w:val="00C16370"/>
    <w:rsid w:val="00C16635"/>
    <w:rsid w:val="00C179F8"/>
    <w:rsid w:val="00C208DC"/>
    <w:rsid w:val="00C21152"/>
    <w:rsid w:val="00C21F6B"/>
    <w:rsid w:val="00C22883"/>
    <w:rsid w:val="00C23E72"/>
    <w:rsid w:val="00C243D8"/>
    <w:rsid w:val="00C2501E"/>
    <w:rsid w:val="00C25020"/>
    <w:rsid w:val="00C25F4A"/>
    <w:rsid w:val="00C268E1"/>
    <w:rsid w:val="00C26A92"/>
    <w:rsid w:val="00C26B63"/>
    <w:rsid w:val="00C3211B"/>
    <w:rsid w:val="00C32204"/>
    <w:rsid w:val="00C32850"/>
    <w:rsid w:val="00C328AC"/>
    <w:rsid w:val="00C34659"/>
    <w:rsid w:val="00C34F6B"/>
    <w:rsid w:val="00C352F5"/>
    <w:rsid w:val="00C35687"/>
    <w:rsid w:val="00C3575B"/>
    <w:rsid w:val="00C421F3"/>
    <w:rsid w:val="00C42284"/>
    <w:rsid w:val="00C4283C"/>
    <w:rsid w:val="00C4287E"/>
    <w:rsid w:val="00C43D25"/>
    <w:rsid w:val="00C441DB"/>
    <w:rsid w:val="00C447BB"/>
    <w:rsid w:val="00C4553C"/>
    <w:rsid w:val="00C465B2"/>
    <w:rsid w:val="00C47446"/>
    <w:rsid w:val="00C50C24"/>
    <w:rsid w:val="00C51633"/>
    <w:rsid w:val="00C53693"/>
    <w:rsid w:val="00C55EB9"/>
    <w:rsid w:val="00C5606A"/>
    <w:rsid w:val="00C5717D"/>
    <w:rsid w:val="00C57520"/>
    <w:rsid w:val="00C57E0C"/>
    <w:rsid w:val="00C57F02"/>
    <w:rsid w:val="00C61985"/>
    <w:rsid w:val="00C61DD8"/>
    <w:rsid w:val="00C61DF9"/>
    <w:rsid w:val="00C6207D"/>
    <w:rsid w:val="00C63F3D"/>
    <w:rsid w:val="00C63F89"/>
    <w:rsid w:val="00C648C4"/>
    <w:rsid w:val="00C64C82"/>
    <w:rsid w:val="00C6501A"/>
    <w:rsid w:val="00C65B6F"/>
    <w:rsid w:val="00C66482"/>
    <w:rsid w:val="00C67BC5"/>
    <w:rsid w:val="00C701DD"/>
    <w:rsid w:val="00C70BC6"/>
    <w:rsid w:val="00C73DE8"/>
    <w:rsid w:val="00C74396"/>
    <w:rsid w:val="00C765D5"/>
    <w:rsid w:val="00C765FE"/>
    <w:rsid w:val="00C770E7"/>
    <w:rsid w:val="00C8115A"/>
    <w:rsid w:val="00C81204"/>
    <w:rsid w:val="00C8137A"/>
    <w:rsid w:val="00C8384C"/>
    <w:rsid w:val="00C854E0"/>
    <w:rsid w:val="00C857EA"/>
    <w:rsid w:val="00C8622A"/>
    <w:rsid w:val="00C865C9"/>
    <w:rsid w:val="00C86BC8"/>
    <w:rsid w:val="00C903C8"/>
    <w:rsid w:val="00C91C7B"/>
    <w:rsid w:val="00C923D8"/>
    <w:rsid w:val="00C929F4"/>
    <w:rsid w:val="00C93FCC"/>
    <w:rsid w:val="00C943DE"/>
    <w:rsid w:val="00C954B9"/>
    <w:rsid w:val="00C95655"/>
    <w:rsid w:val="00C95D2D"/>
    <w:rsid w:val="00C96AE4"/>
    <w:rsid w:val="00CA0D88"/>
    <w:rsid w:val="00CA1167"/>
    <w:rsid w:val="00CA16CF"/>
    <w:rsid w:val="00CA2AFB"/>
    <w:rsid w:val="00CA35CD"/>
    <w:rsid w:val="00CA5FAE"/>
    <w:rsid w:val="00CA6062"/>
    <w:rsid w:val="00CB00E1"/>
    <w:rsid w:val="00CB25FA"/>
    <w:rsid w:val="00CB33A9"/>
    <w:rsid w:val="00CB34C0"/>
    <w:rsid w:val="00CB3A06"/>
    <w:rsid w:val="00CB4DF4"/>
    <w:rsid w:val="00CB5217"/>
    <w:rsid w:val="00CB5CCB"/>
    <w:rsid w:val="00CB679B"/>
    <w:rsid w:val="00CC1788"/>
    <w:rsid w:val="00CC1924"/>
    <w:rsid w:val="00CC2A93"/>
    <w:rsid w:val="00CC35BA"/>
    <w:rsid w:val="00CC4628"/>
    <w:rsid w:val="00CC7654"/>
    <w:rsid w:val="00CD0A58"/>
    <w:rsid w:val="00CD0D45"/>
    <w:rsid w:val="00CD28A4"/>
    <w:rsid w:val="00CD309D"/>
    <w:rsid w:val="00CD3A66"/>
    <w:rsid w:val="00CD3FF7"/>
    <w:rsid w:val="00CD435D"/>
    <w:rsid w:val="00CD586B"/>
    <w:rsid w:val="00CD596B"/>
    <w:rsid w:val="00CD59C9"/>
    <w:rsid w:val="00CE0722"/>
    <w:rsid w:val="00CE1477"/>
    <w:rsid w:val="00CE24C7"/>
    <w:rsid w:val="00CE3023"/>
    <w:rsid w:val="00CE3421"/>
    <w:rsid w:val="00CE3EE1"/>
    <w:rsid w:val="00CE5AED"/>
    <w:rsid w:val="00CE5F3C"/>
    <w:rsid w:val="00CE6BCA"/>
    <w:rsid w:val="00CE7413"/>
    <w:rsid w:val="00CF0160"/>
    <w:rsid w:val="00CF0572"/>
    <w:rsid w:val="00CF13A9"/>
    <w:rsid w:val="00CF1942"/>
    <w:rsid w:val="00CF1AD8"/>
    <w:rsid w:val="00CF21ED"/>
    <w:rsid w:val="00CF246C"/>
    <w:rsid w:val="00CF54A5"/>
    <w:rsid w:val="00CF607D"/>
    <w:rsid w:val="00CF68E6"/>
    <w:rsid w:val="00CF7643"/>
    <w:rsid w:val="00D0053D"/>
    <w:rsid w:val="00D009FE"/>
    <w:rsid w:val="00D0319C"/>
    <w:rsid w:val="00D04CF7"/>
    <w:rsid w:val="00D055F7"/>
    <w:rsid w:val="00D05E17"/>
    <w:rsid w:val="00D069F0"/>
    <w:rsid w:val="00D07857"/>
    <w:rsid w:val="00D1057E"/>
    <w:rsid w:val="00D10B25"/>
    <w:rsid w:val="00D1213A"/>
    <w:rsid w:val="00D13F72"/>
    <w:rsid w:val="00D1433D"/>
    <w:rsid w:val="00D14F11"/>
    <w:rsid w:val="00D15386"/>
    <w:rsid w:val="00D15857"/>
    <w:rsid w:val="00D1589C"/>
    <w:rsid w:val="00D1797C"/>
    <w:rsid w:val="00D17E95"/>
    <w:rsid w:val="00D213E1"/>
    <w:rsid w:val="00D216EF"/>
    <w:rsid w:val="00D21C32"/>
    <w:rsid w:val="00D21E8D"/>
    <w:rsid w:val="00D22C10"/>
    <w:rsid w:val="00D22EF9"/>
    <w:rsid w:val="00D24257"/>
    <w:rsid w:val="00D24418"/>
    <w:rsid w:val="00D252BD"/>
    <w:rsid w:val="00D25495"/>
    <w:rsid w:val="00D25C86"/>
    <w:rsid w:val="00D2617D"/>
    <w:rsid w:val="00D2702A"/>
    <w:rsid w:val="00D276E9"/>
    <w:rsid w:val="00D27EF2"/>
    <w:rsid w:val="00D312DB"/>
    <w:rsid w:val="00D317F0"/>
    <w:rsid w:val="00D318A8"/>
    <w:rsid w:val="00D32157"/>
    <w:rsid w:val="00D32744"/>
    <w:rsid w:val="00D33C51"/>
    <w:rsid w:val="00D34623"/>
    <w:rsid w:val="00D3488C"/>
    <w:rsid w:val="00D34EC9"/>
    <w:rsid w:val="00D35D9D"/>
    <w:rsid w:val="00D37634"/>
    <w:rsid w:val="00D37907"/>
    <w:rsid w:val="00D414BD"/>
    <w:rsid w:val="00D41EBD"/>
    <w:rsid w:val="00D428A8"/>
    <w:rsid w:val="00D430F6"/>
    <w:rsid w:val="00D435E1"/>
    <w:rsid w:val="00D446F1"/>
    <w:rsid w:val="00D4577F"/>
    <w:rsid w:val="00D45C74"/>
    <w:rsid w:val="00D46EAF"/>
    <w:rsid w:val="00D473A2"/>
    <w:rsid w:val="00D47E90"/>
    <w:rsid w:val="00D50288"/>
    <w:rsid w:val="00D5141E"/>
    <w:rsid w:val="00D5215C"/>
    <w:rsid w:val="00D52E2B"/>
    <w:rsid w:val="00D53622"/>
    <w:rsid w:val="00D53769"/>
    <w:rsid w:val="00D53ED2"/>
    <w:rsid w:val="00D54018"/>
    <w:rsid w:val="00D5495C"/>
    <w:rsid w:val="00D5541F"/>
    <w:rsid w:val="00D55D3F"/>
    <w:rsid w:val="00D560AA"/>
    <w:rsid w:val="00D57199"/>
    <w:rsid w:val="00D57FF6"/>
    <w:rsid w:val="00D606DB"/>
    <w:rsid w:val="00D60DFF"/>
    <w:rsid w:val="00D60FB4"/>
    <w:rsid w:val="00D62745"/>
    <w:rsid w:val="00D64BC4"/>
    <w:rsid w:val="00D654C9"/>
    <w:rsid w:val="00D6624D"/>
    <w:rsid w:val="00D66F72"/>
    <w:rsid w:val="00D67C4C"/>
    <w:rsid w:val="00D716ED"/>
    <w:rsid w:val="00D71EA3"/>
    <w:rsid w:val="00D73B4F"/>
    <w:rsid w:val="00D74140"/>
    <w:rsid w:val="00D74BF5"/>
    <w:rsid w:val="00D7533A"/>
    <w:rsid w:val="00D7656B"/>
    <w:rsid w:val="00D7791C"/>
    <w:rsid w:val="00D81D2F"/>
    <w:rsid w:val="00D828CE"/>
    <w:rsid w:val="00D82F5A"/>
    <w:rsid w:val="00D83730"/>
    <w:rsid w:val="00D84B1F"/>
    <w:rsid w:val="00D860F8"/>
    <w:rsid w:val="00D8673A"/>
    <w:rsid w:val="00D86BA5"/>
    <w:rsid w:val="00D87B66"/>
    <w:rsid w:val="00D87E64"/>
    <w:rsid w:val="00D87F33"/>
    <w:rsid w:val="00D90979"/>
    <w:rsid w:val="00D916E0"/>
    <w:rsid w:val="00D918CB"/>
    <w:rsid w:val="00D928FC"/>
    <w:rsid w:val="00D92C69"/>
    <w:rsid w:val="00D93F1D"/>
    <w:rsid w:val="00D95035"/>
    <w:rsid w:val="00D95BCF"/>
    <w:rsid w:val="00D97327"/>
    <w:rsid w:val="00D97770"/>
    <w:rsid w:val="00D97CF4"/>
    <w:rsid w:val="00D97F12"/>
    <w:rsid w:val="00D97FDF"/>
    <w:rsid w:val="00DA0844"/>
    <w:rsid w:val="00DA0AD2"/>
    <w:rsid w:val="00DA0EFC"/>
    <w:rsid w:val="00DA1323"/>
    <w:rsid w:val="00DA1E0D"/>
    <w:rsid w:val="00DA384B"/>
    <w:rsid w:val="00DA58B6"/>
    <w:rsid w:val="00DA6482"/>
    <w:rsid w:val="00DA65D7"/>
    <w:rsid w:val="00DA77D0"/>
    <w:rsid w:val="00DB035B"/>
    <w:rsid w:val="00DB088B"/>
    <w:rsid w:val="00DB17B4"/>
    <w:rsid w:val="00DB201D"/>
    <w:rsid w:val="00DB2065"/>
    <w:rsid w:val="00DB242B"/>
    <w:rsid w:val="00DB268E"/>
    <w:rsid w:val="00DB3D0F"/>
    <w:rsid w:val="00DB3E58"/>
    <w:rsid w:val="00DB438E"/>
    <w:rsid w:val="00DB657C"/>
    <w:rsid w:val="00DB7F44"/>
    <w:rsid w:val="00DC0783"/>
    <w:rsid w:val="00DC0A0F"/>
    <w:rsid w:val="00DC0CC8"/>
    <w:rsid w:val="00DC14A9"/>
    <w:rsid w:val="00DC28EA"/>
    <w:rsid w:val="00DC292F"/>
    <w:rsid w:val="00DC3A29"/>
    <w:rsid w:val="00DC4C1E"/>
    <w:rsid w:val="00DC4FD5"/>
    <w:rsid w:val="00DC566D"/>
    <w:rsid w:val="00DC5674"/>
    <w:rsid w:val="00DC5FDE"/>
    <w:rsid w:val="00DC768C"/>
    <w:rsid w:val="00DD0E62"/>
    <w:rsid w:val="00DD0F9E"/>
    <w:rsid w:val="00DD1842"/>
    <w:rsid w:val="00DD2E05"/>
    <w:rsid w:val="00DD3421"/>
    <w:rsid w:val="00DD37BD"/>
    <w:rsid w:val="00DD3AD0"/>
    <w:rsid w:val="00DD5D8E"/>
    <w:rsid w:val="00DD7060"/>
    <w:rsid w:val="00DD7150"/>
    <w:rsid w:val="00DD7E71"/>
    <w:rsid w:val="00DE03C4"/>
    <w:rsid w:val="00DE03FC"/>
    <w:rsid w:val="00DE18A4"/>
    <w:rsid w:val="00DE29A0"/>
    <w:rsid w:val="00DE32C8"/>
    <w:rsid w:val="00DE3C37"/>
    <w:rsid w:val="00DE41CE"/>
    <w:rsid w:val="00DE441F"/>
    <w:rsid w:val="00DE4ABB"/>
    <w:rsid w:val="00DE561D"/>
    <w:rsid w:val="00DE5DAF"/>
    <w:rsid w:val="00DE5F6F"/>
    <w:rsid w:val="00DE7AF9"/>
    <w:rsid w:val="00DE7C21"/>
    <w:rsid w:val="00DF0093"/>
    <w:rsid w:val="00DF0603"/>
    <w:rsid w:val="00DF1508"/>
    <w:rsid w:val="00DF15C7"/>
    <w:rsid w:val="00DF2A0B"/>
    <w:rsid w:val="00DF31D0"/>
    <w:rsid w:val="00DF3564"/>
    <w:rsid w:val="00DF3895"/>
    <w:rsid w:val="00DF4552"/>
    <w:rsid w:val="00DF514E"/>
    <w:rsid w:val="00DF5AD4"/>
    <w:rsid w:val="00DF5B4A"/>
    <w:rsid w:val="00DF5F7D"/>
    <w:rsid w:val="00DF5FBE"/>
    <w:rsid w:val="00DF61FE"/>
    <w:rsid w:val="00DF6828"/>
    <w:rsid w:val="00DF776C"/>
    <w:rsid w:val="00E00975"/>
    <w:rsid w:val="00E01671"/>
    <w:rsid w:val="00E03A07"/>
    <w:rsid w:val="00E03D4B"/>
    <w:rsid w:val="00E04600"/>
    <w:rsid w:val="00E04A19"/>
    <w:rsid w:val="00E0540C"/>
    <w:rsid w:val="00E0574A"/>
    <w:rsid w:val="00E06585"/>
    <w:rsid w:val="00E0673B"/>
    <w:rsid w:val="00E10268"/>
    <w:rsid w:val="00E1189C"/>
    <w:rsid w:val="00E129C5"/>
    <w:rsid w:val="00E13A00"/>
    <w:rsid w:val="00E13B42"/>
    <w:rsid w:val="00E142AB"/>
    <w:rsid w:val="00E15EAB"/>
    <w:rsid w:val="00E17312"/>
    <w:rsid w:val="00E21A71"/>
    <w:rsid w:val="00E22592"/>
    <w:rsid w:val="00E2295A"/>
    <w:rsid w:val="00E232B3"/>
    <w:rsid w:val="00E23715"/>
    <w:rsid w:val="00E239E7"/>
    <w:rsid w:val="00E240AF"/>
    <w:rsid w:val="00E244B7"/>
    <w:rsid w:val="00E26026"/>
    <w:rsid w:val="00E265FC"/>
    <w:rsid w:val="00E26ADE"/>
    <w:rsid w:val="00E26BC3"/>
    <w:rsid w:val="00E270F6"/>
    <w:rsid w:val="00E27C0F"/>
    <w:rsid w:val="00E30DF8"/>
    <w:rsid w:val="00E32724"/>
    <w:rsid w:val="00E32834"/>
    <w:rsid w:val="00E32C3A"/>
    <w:rsid w:val="00E3301C"/>
    <w:rsid w:val="00E339B8"/>
    <w:rsid w:val="00E34538"/>
    <w:rsid w:val="00E35122"/>
    <w:rsid w:val="00E35D55"/>
    <w:rsid w:val="00E36243"/>
    <w:rsid w:val="00E364B6"/>
    <w:rsid w:val="00E36503"/>
    <w:rsid w:val="00E40653"/>
    <w:rsid w:val="00E40AD1"/>
    <w:rsid w:val="00E41051"/>
    <w:rsid w:val="00E42508"/>
    <w:rsid w:val="00E42C9C"/>
    <w:rsid w:val="00E43045"/>
    <w:rsid w:val="00E43371"/>
    <w:rsid w:val="00E43614"/>
    <w:rsid w:val="00E43C32"/>
    <w:rsid w:val="00E44142"/>
    <w:rsid w:val="00E44E87"/>
    <w:rsid w:val="00E45623"/>
    <w:rsid w:val="00E465AF"/>
    <w:rsid w:val="00E46C9A"/>
    <w:rsid w:val="00E46DF5"/>
    <w:rsid w:val="00E47529"/>
    <w:rsid w:val="00E50587"/>
    <w:rsid w:val="00E505CB"/>
    <w:rsid w:val="00E517B1"/>
    <w:rsid w:val="00E526FB"/>
    <w:rsid w:val="00E54C7B"/>
    <w:rsid w:val="00E54DEA"/>
    <w:rsid w:val="00E55197"/>
    <w:rsid w:val="00E55521"/>
    <w:rsid w:val="00E560FD"/>
    <w:rsid w:val="00E56251"/>
    <w:rsid w:val="00E56BF1"/>
    <w:rsid w:val="00E6154E"/>
    <w:rsid w:val="00E61D39"/>
    <w:rsid w:val="00E62AF2"/>
    <w:rsid w:val="00E62E19"/>
    <w:rsid w:val="00E63C34"/>
    <w:rsid w:val="00E65095"/>
    <w:rsid w:val="00E650A5"/>
    <w:rsid w:val="00E650B0"/>
    <w:rsid w:val="00E656EF"/>
    <w:rsid w:val="00E66464"/>
    <w:rsid w:val="00E67033"/>
    <w:rsid w:val="00E708D6"/>
    <w:rsid w:val="00E7120C"/>
    <w:rsid w:val="00E72DF9"/>
    <w:rsid w:val="00E74586"/>
    <w:rsid w:val="00E766D5"/>
    <w:rsid w:val="00E76E63"/>
    <w:rsid w:val="00E776EC"/>
    <w:rsid w:val="00E81413"/>
    <w:rsid w:val="00E815DC"/>
    <w:rsid w:val="00E8186F"/>
    <w:rsid w:val="00E82D56"/>
    <w:rsid w:val="00E83635"/>
    <w:rsid w:val="00E83F8C"/>
    <w:rsid w:val="00E84245"/>
    <w:rsid w:val="00E859D7"/>
    <w:rsid w:val="00E85B67"/>
    <w:rsid w:val="00E85F7E"/>
    <w:rsid w:val="00E87EC0"/>
    <w:rsid w:val="00E90562"/>
    <w:rsid w:val="00E90C03"/>
    <w:rsid w:val="00E91DE3"/>
    <w:rsid w:val="00E92659"/>
    <w:rsid w:val="00E937F2"/>
    <w:rsid w:val="00E93AFC"/>
    <w:rsid w:val="00E9456F"/>
    <w:rsid w:val="00E95C18"/>
    <w:rsid w:val="00E96942"/>
    <w:rsid w:val="00E96C28"/>
    <w:rsid w:val="00E97363"/>
    <w:rsid w:val="00EA095C"/>
    <w:rsid w:val="00EA1350"/>
    <w:rsid w:val="00EA3E50"/>
    <w:rsid w:val="00EA4660"/>
    <w:rsid w:val="00EA49EF"/>
    <w:rsid w:val="00EA56C4"/>
    <w:rsid w:val="00EA765A"/>
    <w:rsid w:val="00EB00C1"/>
    <w:rsid w:val="00EB0966"/>
    <w:rsid w:val="00EB0FEA"/>
    <w:rsid w:val="00EB13AF"/>
    <w:rsid w:val="00EB17F9"/>
    <w:rsid w:val="00EB1F01"/>
    <w:rsid w:val="00EB23C0"/>
    <w:rsid w:val="00EB24E2"/>
    <w:rsid w:val="00EB2AE1"/>
    <w:rsid w:val="00EB2E8A"/>
    <w:rsid w:val="00EB3A02"/>
    <w:rsid w:val="00EB40CA"/>
    <w:rsid w:val="00EB4239"/>
    <w:rsid w:val="00EB444E"/>
    <w:rsid w:val="00EB4694"/>
    <w:rsid w:val="00EB4ADC"/>
    <w:rsid w:val="00EB5AFC"/>
    <w:rsid w:val="00EB7AA5"/>
    <w:rsid w:val="00EC0840"/>
    <w:rsid w:val="00EC09AB"/>
    <w:rsid w:val="00EC0A0D"/>
    <w:rsid w:val="00EC0C83"/>
    <w:rsid w:val="00EC0D1C"/>
    <w:rsid w:val="00EC1FF9"/>
    <w:rsid w:val="00EC351B"/>
    <w:rsid w:val="00EC4A8C"/>
    <w:rsid w:val="00EC4C6E"/>
    <w:rsid w:val="00EC5A1C"/>
    <w:rsid w:val="00EC5C31"/>
    <w:rsid w:val="00EC7666"/>
    <w:rsid w:val="00EC7779"/>
    <w:rsid w:val="00ED2952"/>
    <w:rsid w:val="00ED36AA"/>
    <w:rsid w:val="00ED5EA9"/>
    <w:rsid w:val="00ED7A66"/>
    <w:rsid w:val="00EE1162"/>
    <w:rsid w:val="00EE40CA"/>
    <w:rsid w:val="00EE4234"/>
    <w:rsid w:val="00EE427A"/>
    <w:rsid w:val="00EE48B4"/>
    <w:rsid w:val="00EF0330"/>
    <w:rsid w:val="00EF0C38"/>
    <w:rsid w:val="00EF240A"/>
    <w:rsid w:val="00EF2D08"/>
    <w:rsid w:val="00EF499F"/>
    <w:rsid w:val="00EF4F93"/>
    <w:rsid w:val="00EF64B3"/>
    <w:rsid w:val="00EF6C72"/>
    <w:rsid w:val="00EF75CC"/>
    <w:rsid w:val="00F0005A"/>
    <w:rsid w:val="00F016D6"/>
    <w:rsid w:val="00F01B60"/>
    <w:rsid w:val="00F0200D"/>
    <w:rsid w:val="00F02420"/>
    <w:rsid w:val="00F0288B"/>
    <w:rsid w:val="00F0360B"/>
    <w:rsid w:val="00F03AD2"/>
    <w:rsid w:val="00F03FD0"/>
    <w:rsid w:val="00F05A32"/>
    <w:rsid w:val="00F0710F"/>
    <w:rsid w:val="00F0731E"/>
    <w:rsid w:val="00F0753A"/>
    <w:rsid w:val="00F0770F"/>
    <w:rsid w:val="00F07E2B"/>
    <w:rsid w:val="00F07FA0"/>
    <w:rsid w:val="00F10EF6"/>
    <w:rsid w:val="00F11E6D"/>
    <w:rsid w:val="00F12671"/>
    <w:rsid w:val="00F1299D"/>
    <w:rsid w:val="00F1423A"/>
    <w:rsid w:val="00F14384"/>
    <w:rsid w:val="00F1527C"/>
    <w:rsid w:val="00F15A6E"/>
    <w:rsid w:val="00F15CBB"/>
    <w:rsid w:val="00F16F78"/>
    <w:rsid w:val="00F20306"/>
    <w:rsid w:val="00F20834"/>
    <w:rsid w:val="00F20BF0"/>
    <w:rsid w:val="00F22C2F"/>
    <w:rsid w:val="00F23B9E"/>
    <w:rsid w:val="00F24120"/>
    <w:rsid w:val="00F252C4"/>
    <w:rsid w:val="00F25FB2"/>
    <w:rsid w:val="00F26F79"/>
    <w:rsid w:val="00F27253"/>
    <w:rsid w:val="00F27EB4"/>
    <w:rsid w:val="00F3084A"/>
    <w:rsid w:val="00F32DB6"/>
    <w:rsid w:val="00F35143"/>
    <w:rsid w:val="00F35741"/>
    <w:rsid w:val="00F361CF"/>
    <w:rsid w:val="00F3687D"/>
    <w:rsid w:val="00F36D87"/>
    <w:rsid w:val="00F402C1"/>
    <w:rsid w:val="00F402F1"/>
    <w:rsid w:val="00F4146A"/>
    <w:rsid w:val="00F42B2A"/>
    <w:rsid w:val="00F42B38"/>
    <w:rsid w:val="00F42DE2"/>
    <w:rsid w:val="00F42FBC"/>
    <w:rsid w:val="00F4348D"/>
    <w:rsid w:val="00F443CB"/>
    <w:rsid w:val="00F444A5"/>
    <w:rsid w:val="00F44C06"/>
    <w:rsid w:val="00F44F04"/>
    <w:rsid w:val="00F4548E"/>
    <w:rsid w:val="00F45A08"/>
    <w:rsid w:val="00F45C5E"/>
    <w:rsid w:val="00F45DB2"/>
    <w:rsid w:val="00F45DC0"/>
    <w:rsid w:val="00F4685C"/>
    <w:rsid w:val="00F517B9"/>
    <w:rsid w:val="00F54138"/>
    <w:rsid w:val="00F54399"/>
    <w:rsid w:val="00F5461F"/>
    <w:rsid w:val="00F54813"/>
    <w:rsid w:val="00F54B66"/>
    <w:rsid w:val="00F55256"/>
    <w:rsid w:val="00F577CD"/>
    <w:rsid w:val="00F61219"/>
    <w:rsid w:val="00F61F23"/>
    <w:rsid w:val="00F62313"/>
    <w:rsid w:val="00F6267F"/>
    <w:rsid w:val="00F6419B"/>
    <w:rsid w:val="00F64337"/>
    <w:rsid w:val="00F65C39"/>
    <w:rsid w:val="00F67316"/>
    <w:rsid w:val="00F70702"/>
    <w:rsid w:val="00F70ED7"/>
    <w:rsid w:val="00F72192"/>
    <w:rsid w:val="00F72290"/>
    <w:rsid w:val="00F72A12"/>
    <w:rsid w:val="00F731A6"/>
    <w:rsid w:val="00F74339"/>
    <w:rsid w:val="00F74FD2"/>
    <w:rsid w:val="00F75243"/>
    <w:rsid w:val="00F76193"/>
    <w:rsid w:val="00F802EB"/>
    <w:rsid w:val="00F803BF"/>
    <w:rsid w:val="00F80D1A"/>
    <w:rsid w:val="00F81ACD"/>
    <w:rsid w:val="00F81BC3"/>
    <w:rsid w:val="00F82F34"/>
    <w:rsid w:val="00F84822"/>
    <w:rsid w:val="00F84A14"/>
    <w:rsid w:val="00F8567D"/>
    <w:rsid w:val="00F8583C"/>
    <w:rsid w:val="00F85E88"/>
    <w:rsid w:val="00F86861"/>
    <w:rsid w:val="00F869BA"/>
    <w:rsid w:val="00F86E6F"/>
    <w:rsid w:val="00F90BBE"/>
    <w:rsid w:val="00F90F6D"/>
    <w:rsid w:val="00F9155B"/>
    <w:rsid w:val="00F9310C"/>
    <w:rsid w:val="00F9393E"/>
    <w:rsid w:val="00F93AEE"/>
    <w:rsid w:val="00F93B13"/>
    <w:rsid w:val="00F93F8B"/>
    <w:rsid w:val="00F945B1"/>
    <w:rsid w:val="00F94C36"/>
    <w:rsid w:val="00F95A87"/>
    <w:rsid w:val="00F96EB2"/>
    <w:rsid w:val="00F973C2"/>
    <w:rsid w:val="00FA058D"/>
    <w:rsid w:val="00FA0EFE"/>
    <w:rsid w:val="00FA1DA5"/>
    <w:rsid w:val="00FA22D7"/>
    <w:rsid w:val="00FA22E0"/>
    <w:rsid w:val="00FA3B66"/>
    <w:rsid w:val="00FA4AFB"/>
    <w:rsid w:val="00FA4C51"/>
    <w:rsid w:val="00FA685E"/>
    <w:rsid w:val="00FA6C1C"/>
    <w:rsid w:val="00FA6DE0"/>
    <w:rsid w:val="00FB0F42"/>
    <w:rsid w:val="00FB11C5"/>
    <w:rsid w:val="00FB2634"/>
    <w:rsid w:val="00FB283E"/>
    <w:rsid w:val="00FB2931"/>
    <w:rsid w:val="00FB2BD7"/>
    <w:rsid w:val="00FB2FB3"/>
    <w:rsid w:val="00FB3B50"/>
    <w:rsid w:val="00FB53A3"/>
    <w:rsid w:val="00FB5A6C"/>
    <w:rsid w:val="00FB67E4"/>
    <w:rsid w:val="00FB6D00"/>
    <w:rsid w:val="00FB7C7C"/>
    <w:rsid w:val="00FC03AB"/>
    <w:rsid w:val="00FC1393"/>
    <w:rsid w:val="00FC21AA"/>
    <w:rsid w:val="00FC286A"/>
    <w:rsid w:val="00FC3144"/>
    <w:rsid w:val="00FC32AA"/>
    <w:rsid w:val="00FC5194"/>
    <w:rsid w:val="00FC521C"/>
    <w:rsid w:val="00FD0893"/>
    <w:rsid w:val="00FD0C9E"/>
    <w:rsid w:val="00FD0D75"/>
    <w:rsid w:val="00FD1294"/>
    <w:rsid w:val="00FD162E"/>
    <w:rsid w:val="00FD16B3"/>
    <w:rsid w:val="00FD171E"/>
    <w:rsid w:val="00FD2D27"/>
    <w:rsid w:val="00FD3692"/>
    <w:rsid w:val="00FD40AB"/>
    <w:rsid w:val="00FD553B"/>
    <w:rsid w:val="00FD5628"/>
    <w:rsid w:val="00FD6568"/>
    <w:rsid w:val="00FD73FD"/>
    <w:rsid w:val="00FD793F"/>
    <w:rsid w:val="00FE04ED"/>
    <w:rsid w:val="00FE0AAE"/>
    <w:rsid w:val="00FE0ADD"/>
    <w:rsid w:val="00FE1401"/>
    <w:rsid w:val="00FE1405"/>
    <w:rsid w:val="00FE2BC4"/>
    <w:rsid w:val="00FE32BB"/>
    <w:rsid w:val="00FE3BE6"/>
    <w:rsid w:val="00FE4B12"/>
    <w:rsid w:val="00FE6291"/>
    <w:rsid w:val="00FE65CE"/>
    <w:rsid w:val="00FE69A7"/>
    <w:rsid w:val="00FE759F"/>
    <w:rsid w:val="00FE75E9"/>
    <w:rsid w:val="00FE765B"/>
    <w:rsid w:val="00FE7AB6"/>
    <w:rsid w:val="00FF224C"/>
    <w:rsid w:val="00FF2B88"/>
    <w:rsid w:val="00FF2CAE"/>
    <w:rsid w:val="00FF32B9"/>
    <w:rsid w:val="00FF5333"/>
    <w:rsid w:val="00FF589A"/>
    <w:rsid w:val="00FF5949"/>
    <w:rsid w:val="00FF5D9B"/>
    <w:rsid w:val="00FF6419"/>
    <w:rsid w:val="00FF7427"/>
    <w:rsid w:val="00FF7A49"/>
    <w:rsid w:val="01064D83"/>
    <w:rsid w:val="0116312F"/>
    <w:rsid w:val="012A1E78"/>
    <w:rsid w:val="012A349B"/>
    <w:rsid w:val="013D789A"/>
    <w:rsid w:val="013E4305"/>
    <w:rsid w:val="014C0BF8"/>
    <w:rsid w:val="01514B52"/>
    <w:rsid w:val="01575D5F"/>
    <w:rsid w:val="01585BD2"/>
    <w:rsid w:val="01697647"/>
    <w:rsid w:val="016D0355"/>
    <w:rsid w:val="017E2BB6"/>
    <w:rsid w:val="018976A9"/>
    <w:rsid w:val="018E1CF9"/>
    <w:rsid w:val="01A03B3D"/>
    <w:rsid w:val="01C03D5E"/>
    <w:rsid w:val="01C47ACF"/>
    <w:rsid w:val="01CD70D0"/>
    <w:rsid w:val="01CE4F75"/>
    <w:rsid w:val="01D64EE4"/>
    <w:rsid w:val="01DB106F"/>
    <w:rsid w:val="01FD78AC"/>
    <w:rsid w:val="02125291"/>
    <w:rsid w:val="021D568D"/>
    <w:rsid w:val="023F1A1D"/>
    <w:rsid w:val="025D0BFF"/>
    <w:rsid w:val="02676FB1"/>
    <w:rsid w:val="026D70C4"/>
    <w:rsid w:val="02785A79"/>
    <w:rsid w:val="028B018E"/>
    <w:rsid w:val="02A94640"/>
    <w:rsid w:val="02B3754A"/>
    <w:rsid w:val="02C353E6"/>
    <w:rsid w:val="02CC7345"/>
    <w:rsid w:val="02D6222B"/>
    <w:rsid w:val="02D9170E"/>
    <w:rsid w:val="02D94E54"/>
    <w:rsid w:val="02ED1DE5"/>
    <w:rsid w:val="02F114FD"/>
    <w:rsid w:val="02F6765B"/>
    <w:rsid w:val="02FE101C"/>
    <w:rsid w:val="03014272"/>
    <w:rsid w:val="030F7FA0"/>
    <w:rsid w:val="03187A08"/>
    <w:rsid w:val="031C435A"/>
    <w:rsid w:val="031F488E"/>
    <w:rsid w:val="03385B0F"/>
    <w:rsid w:val="03466E51"/>
    <w:rsid w:val="035723B0"/>
    <w:rsid w:val="03693B53"/>
    <w:rsid w:val="036D36EA"/>
    <w:rsid w:val="037A5E9D"/>
    <w:rsid w:val="037F0088"/>
    <w:rsid w:val="03817445"/>
    <w:rsid w:val="03853207"/>
    <w:rsid w:val="0387166C"/>
    <w:rsid w:val="03937541"/>
    <w:rsid w:val="039F73F9"/>
    <w:rsid w:val="03B44392"/>
    <w:rsid w:val="03D72DDD"/>
    <w:rsid w:val="03D75CA9"/>
    <w:rsid w:val="03DA5DF1"/>
    <w:rsid w:val="03E03D32"/>
    <w:rsid w:val="03F93450"/>
    <w:rsid w:val="04056E94"/>
    <w:rsid w:val="040F4F35"/>
    <w:rsid w:val="0411103F"/>
    <w:rsid w:val="042E3DF3"/>
    <w:rsid w:val="04334403"/>
    <w:rsid w:val="043459DE"/>
    <w:rsid w:val="04407B7D"/>
    <w:rsid w:val="044D771D"/>
    <w:rsid w:val="045105D8"/>
    <w:rsid w:val="0456002C"/>
    <w:rsid w:val="04582816"/>
    <w:rsid w:val="046D60DC"/>
    <w:rsid w:val="04796ABD"/>
    <w:rsid w:val="049D6B03"/>
    <w:rsid w:val="04A1027B"/>
    <w:rsid w:val="04AD2196"/>
    <w:rsid w:val="04B329DD"/>
    <w:rsid w:val="04C23B58"/>
    <w:rsid w:val="04C27A68"/>
    <w:rsid w:val="04D11C82"/>
    <w:rsid w:val="04DA4506"/>
    <w:rsid w:val="04F9702C"/>
    <w:rsid w:val="05002549"/>
    <w:rsid w:val="05102CD6"/>
    <w:rsid w:val="052C1CA7"/>
    <w:rsid w:val="05380C02"/>
    <w:rsid w:val="054A7FAC"/>
    <w:rsid w:val="056760D6"/>
    <w:rsid w:val="056D0955"/>
    <w:rsid w:val="056E34BE"/>
    <w:rsid w:val="05815ADB"/>
    <w:rsid w:val="05852D14"/>
    <w:rsid w:val="05855091"/>
    <w:rsid w:val="0588403E"/>
    <w:rsid w:val="058A4BA6"/>
    <w:rsid w:val="05B1059E"/>
    <w:rsid w:val="05BB4B3E"/>
    <w:rsid w:val="05D104C1"/>
    <w:rsid w:val="05D26444"/>
    <w:rsid w:val="05D563FD"/>
    <w:rsid w:val="05D57F08"/>
    <w:rsid w:val="05EA100B"/>
    <w:rsid w:val="05FF56CC"/>
    <w:rsid w:val="06075DA6"/>
    <w:rsid w:val="060E2FAB"/>
    <w:rsid w:val="06100053"/>
    <w:rsid w:val="063D04B4"/>
    <w:rsid w:val="06413B41"/>
    <w:rsid w:val="06464853"/>
    <w:rsid w:val="065510F9"/>
    <w:rsid w:val="065D3617"/>
    <w:rsid w:val="0671643A"/>
    <w:rsid w:val="06851AFB"/>
    <w:rsid w:val="068A3C77"/>
    <w:rsid w:val="06921F8F"/>
    <w:rsid w:val="06D5588C"/>
    <w:rsid w:val="06DF381B"/>
    <w:rsid w:val="06E012B4"/>
    <w:rsid w:val="06F46235"/>
    <w:rsid w:val="07071B14"/>
    <w:rsid w:val="0724634E"/>
    <w:rsid w:val="07281A58"/>
    <w:rsid w:val="073138AC"/>
    <w:rsid w:val="0745504E"/>
    <w:rsid w:val="074C2F9A"/>
    <w:rsid w:val="07642A92"/>
    <w:rsid w:val="076C5742"/>
    <w:rsid w:val="076D44C1"/>
    <w:rsid w:val="077054F4"/>
    <w:rsid w:val="07722CC2"/>
    <w:rsid w:val="077B2436"/>
    <w:rsid w:val="077C5356"/>
    <w:rsid w:val="07886CFE"/>
    <w:rsid w:val="07947A63"/>
    <w:rsid w:val="07956DCD"/>
    <w:rsid w:val="079D46CD"/>
    <w:rsid w:val="07A773FB"/>
    <w:rsid w:val="07B46E6C"/>
    <w:rsid w:val="07BF0BA4"/>
    <w:rsid w:val="07C146A7"/>
    <w:rsid w:val="07C53E99"/>
    <w:rsid w:val="07DE01F4"/>
    <w:rsid w:val="07DE6EEE"/>
    <w:rsid w:val="07E97C05"/>
    <w:rsid w:val="07F72B1C"/>
    <w:rsid w:val="07F95E79"/>
    <w:rsid w:val="080D16CA"/>
    <w:rsid w:val="082C03EC"/>
    <w:rsid w:val="083B39A4"/>
    <w:rsid w:val="084640DE"/>
    <w:rsid w:val="084C0C56"/>
    <w:rsid w:val="08511E13"/>
    <w:rsid w:val="08555857"/>
    <w:rsid w:val="08A67F35"/>
    <w:rsid w:val="08AA4291"/>
    <w:rsid w:val="08BB7925"/>
    <w:rsid w:val="08C95E34"/>
    <w:rsid w:val="08CA0859"/>
    <w:rsid w:val="08D72E70"/>
    <w:rsid w:val="08E676AE"/>
    <w:rsid w:val="08FD2455"/>
    <w:rsid w:val="09096296"/>
    <w:rsid w:val="090F1B1A"/>
    <w:rsid w:val="091D3CA3"/>
    <w:rsid w:val="09225A20"/>
    <w:rsid w:val="09347BE5"/>
    <w:rsid w:val="09352421"/>
    <w:rsid w:val="09533202"/>
    <w:rsid w:val="095F1350"/>
    <w:rsid w:val="09686ED4"/>
    <w:rsid w:val="097167A4"/>
    <w:rsid w:val="098875D2"/>
    <w:rsid w:val="098D338D"/>
    <w:rsid w:val="098F0193"/>
    <w:rsid w:val="09983F68"/>
    <w:rsid w:val="099B5350"/>
    <w:rsid w:val="09A03939"/>
    <w:rsid w:val="09AD607D"/>
    <w:rsid w:val="09AD729B"/>
    <w:rsid w:val="09AE4787"/>
    <w:rsid w:val="09AE6F2C"/>
    <w:rsid w:val="09BB0947"/>
    <w:rsid w:val="09CC11C4"/>
    <w:rsid w:val="09CF6E93"/>
    <w:rsid w:val="09F66E1A"/>
    <w:rsid w:val="0A081696"/>
    <w:rsid w:val="0A0C7251"/>
    <w:rsid w:val="0A2179A8"/>
    <w:rsid w:val="0A241161"/>
    <w:rsid w:val="0A287D70"/>
    <w:rsid w:val="0A297954"/>
    <w:rsid w:val="0A30354E"/>
    <w:rsid w:val="0A420029"/>
    <w:rsid w:val="0A453B60"/>
    <w:rsid w:val="0A475A9A"/>
    <w:rsid w:val="0A4E0B90"/>
    <w:rsid w:val="0A500689"/>
    <w:rsid w:val="0A5E269D"/>
    <w:rsid w:val="0A6507CA"/>
    <w:rsid w:val="0A731CA5"/>
    <w:rsid w:val="0A7A28A5"/>
    <w:rsid w:val="0A89685F"/>
    <w:rsid w:val="0AA86B44"/>
    <w:rsid w:val="0AB01431"/>
    <w:rsid w:val="0ABA570A"/>
    <w:rsid w:val="0AD53131"/>
    <w:rsid w:val="0AEC0BA4"/>
    <w:rsid w:val="0B053932"/>
    <w:rsid w:val="0B0A4050"/>
    <w:rsid w:val="0B0C3714"/>
    <w:rsid w:val="0B0D3AB1"/>
    <w:rsid w:val="0B14099F"/>
    <w:rsid w:val="0B14776C"/>
    <w:rsid w:val="0B16508D"/>
    <w:rsid w:val="0B2635B1"/>
    <w:rsid w:val="0B2A5D95"/>
    <w:rsid w:val="0B3D4447"/>
    <w:rsid w:val="0B4A07EE"/>
    <w:rsid w:val="0B4A6BB3"/>
    <w:rsid w:val="0B582C7D"/>
    <w:rsid w:val="0B5E1AA5"/>
    <w:rsid w:val="0B624728"/>
    <w:rsid w:val="0B6E0D44"/>
    <w:rsid w:val="0B7E2D66"/>
    <w:rsid w:val="0B942C74"/>
    <w:rsid w:val="0BA07B41"/>
    <w:rsid w:val="0BA60447"/>
    <w:rsid w:val="0BD53944"/>
    <w:rsid w:val="0BE057ED"/>
    <w:rsid w:val="0BF1313C"/>
    <w:rsid w:val="0BF2393E"/>
    <w:rsid w:val="0BF60318"/>
    <w:rsid w:val="0BFA358D"/>
    <w:rsid w:val="0C21477D"/>
    <w:rsid w:val="0C3D448A"/>
    <w:rsid w:val="0C450DEF"/>
    <w:rsid w:val="0C4524B4"/>
    <w:rsid w:val="0C4E10F0"/>
    <w:rsid w:val="0C6A4A15"/>
    <w:rsid w:val="0C963340"/>
    <w:rsid w:val="0CB34B09"/>
    <w:rsid w:val="0CBE23F9"/>
    <w:rsid w:val="0CC43E00"/>
    <w:rsid w:val="0CD85519"/>
    <w:rsid w:val="0CDD0EE3"/>
    <w:rsid w:val="0CDD505D"/>
    <w:rsid w:val="0CEA28A2"/>
    <w:rsid w:val="0CEE03F3"/>
    <w:rsid w:val="0CF54011"/>
    <w:rsid w:val="0CF86328"/>
    <w:rsid w:val="0CFC4DBA"/>
    <w:rsid w:val="0D085D85"/>
    <w:rsid w:val="0D0D4F43"/>
    <w:rsid w:val="0D1874CD"/>
    <w:rsid w:val="0D412A98"/>
    <w:rsid w:val="0D4A6695"/>
    <w:rsid w:val="0D5B1769"/>
    <w:rsid w:val="0D5F0999"/>
    <w:rsid w:val="0D5F114F"/>
    <w:rsid w:val="0D6B67A4"/>
    <w:rsid w:val="0D775A6F"/>
    <w:rsid w:val="0D7B346D"/>
    <w:rsid w:val="0D7F585B"/>
    <w:rsid w:val="0D8855AD"/>
    <w:rsid w:val="0D8A691E"/>
    <w:rsid w:val="0D983CDB"/>
    <w:rsid w:val="0DC209F9"/>
    <w:rsid w:val="0DD00642"/>
    <w:rsid w:val="0DD43F4F"/>
    <w:rsid w:val="0DEA500B"/>
    <w:rsid w:val="0DF7767E"/>
    <w:rsid w:val="0DFA0F55"/>
    <w:rsid w:val="0E0F66D2"/>
    <w:rsid w:val="0E123EE2"/>
    <w:rsid w:val="0E1352C5"/>
    <w:rsid w:val="0E157419"/>
    <w:rsid w:val="0E1763EC"/>
    <w:rsid w:val="0E185A17"/>
    <w:rsid w:val="0E307131"/>
    <w:rsid w:val="0E3416F1"/>
    <w:rsid w:val="0E3E2607"/>
    <w:rsid w:val="0E4D483E"/>
    <w:rsid w:val="0E573000"/>
    <w:rsid w:val="0E594BA3"/>
    <w:rsid w:val="0E6D059B"/>
    <w:rsid w:val="0E725D91"/>
    <w:rsid w:val="0E773CFC"/>
    <w:rsid w:val="0E7D4650"/>
    <w:rsid w:val="0E840781"/>
    <w:rsid w:val="0E846B1F"/>
    <w:rsid w:val="0E873A86"/>
    <w:rsid w:val="0EA70C1D"/>
    <w:rsid w:val="0EB54C49"/>
    <w:rsid w:val="0EBE066D"/>
    <w:rsid w:val="0EC029D1"/>
    <w:rsid w:val="0EE33368"/>
    <w:rsid w:val="0F0158E7"/>
    <w:rsid w:val="0F142A1E"/>
    <w:rsid w:val="0F262D63"/>
    <w:rsid w:val="0F354306"/>
    <w:rsid w:val="0F367D3F"/>
    <w:rsid w:val="0F403BBA"/>
    <w:rsid w:val="0F4A6591"/>
    <w:rsid w:val="0F4E61D1"/>
    <w:rsid w:val="0F505F0F"/>
    <w:rsid w:val="0F5C4977"/>
    <w:rsid w:val="0F5F4EB8"/>
    <w:rsid w:val="0F6B0262"/>
    <w:rsid w:val="0F8A630F"/>
    <w:rsid w:val="0F9359EC"/>
    <w:rsid w:val="0F973E1C"/>
    <w:rsid w:val="0FC456A5"/>
    <w:rsid w:val="0FCB6BD9"/>
    <w:rsid w:val="0FE113A4"/>
    <w:rsid w:val="0FFB157F"/>
    <w:rsid w:val="1000787D"/>
    <w:rsid w:val="100335BE"/>
    <w:rsid w:val="101E557F"/>
    <w:rsid w:val="1022074B"/>
    <w:rsid w:val="10291504"/>
    <w:rsid w:val="1037728C"/>
    <w:rsid w:val="10412122"/>
    <w:rsid w:val="104445BF"/>
    <w:rsid w:val="104D7579"/>
    <w:rsid w:val="10650509"/>
    <w:rsid w:val="10690C3F"/>
    <w:rsid w:val="106B7C89"/>
    <w:rsid w:val="10704175"/>
    <w:rsid w:val="107937CD"/>
    <w:rsid w:val="107B501C"/>
    <w:rsid w:val="10A869CB"/>
    <w:rsid w:val="10AD4A9E"/>
    <w:rsid w:val="10AE662C"/>
    <w:rsid w:val="10C14F43"/>
    <w:rsid w:val="10C415CF"/>
    <w:rsid w:val="10D624C1"/>
    <w:rsid w:val="10DD6DC6"/>
    <w:rsid w:val="10E905B2"/>
    <w:rsid w:val="10E93498"/>
    <w:rsid w:val="10FE1437"/>
    <w:rsid w:val="11056A73"/>
    <w:rsid w:val="110B26BE"/>
    <w:rsid w:val="110C2EBD"/>
    <w:rsid w:val="111115F5"/>
    <w:rsid w:val="1116257C"/>
    <w:rsid w:val="11167BAD"/>
    <w:rsid w:val="111A1AE3"/>
    <w:rsid w:val="111C3CF3"/>
    <w:rsid w:val="11307DED"/>
    <w:rsid w:val="11322A9A"/>
    <w:rsid w:val="11377EF4"/>
    <w:rsid w:val="1143746E"/>
    <w:rsid w:val="11455555"/>
    <w:rsid w:val="114B0FC3"/>
    <w:rsid w:val="114C110E"/>
    <w:rsid w:val="11543696"/>
    <w:rsid w:val="116A1CE7"/>
    <w:rsid w:val="11781C7D"/>
    <w:rsid w:val="118866E5"/>
    <w:rsid w:val="118B1AAA"/>
    <w:rsid w:val="118C4BC5"/>
    <w:rsid w:val="119421B6"/>
    <w:rsid w:val="11967AB4"/>
    <w:rsid w:val="1198560F"/>
    <w:rsid w:val="119C52EF"/>
    <w:rsid w:val="11B43F2F"/>
    <w:rsid w:val="11C974A7"/>
    <w:rsid w:val="11CA6B85"/>
    <w:rsid w:val="11D52BE7"/>
    <w:rsid w:val="11F56BC6"/>
    <w:rsid w:val="120808B2"/>
    <w:rsid w:val="121269C4"/>
    <w:rsid w:val="121D6511"/>
    <w:rsid w:val="121F2349"/>
    <w:rsid w:val="12235B83"/>
    <w:rsid w:val="122E0F68"/>
    <w:rsid w:val="12325227"/>
    <w:rsid w:val="123D6042"/>
    <w:rsid w:val="12463DBD"/>
    <w:rsid w:val="124A1AD0"/>
    <w:rsid w:val="12500650"/>
    <w:rsid w:val="1251199B"/>
    <w:rsid w:val="12535B78"/>
    <w:rsid w:val="12587882"/>
    <w:rsid w:val="125B2E30"/>
    <w:rsid w:val="127267E3"/>
    <w:rsid w:val="128877DD"/>
    <w:rsid w:val="129846F1"/>
    <w:rsid w:val="12CF7089"/>
    <w:rsid w:val="12D07B65"/>
    <w:rsid w:val="12FF1486"/>
    <w:rsid w:val="13207CFA"/>
    <w:rsid w:val="133C6FB8"/>
    <w:rsid w:val="13542FC1"/>
    <w:rsid w:val="135F46A1"/>
    <w:rsid w:val="137C0B3B"/>
    <w:rsid w:val="138A7449"/>
    <w:rsid w:val="13904F26"/>
    <w:rsid w:val="13AB5217"/>
    <w:rsid w:val="13AD22D8"/>
    <w:rsid w:val="13B2108F"/>
    <w:rsid w:val="13C42814"/>
    <w:rsid w:val="13D75DD5"/>
    <w:rsid w:val="13E03A65"/>
    <w:rsid w:val="13E169FC"/>
    <w:rsid w:val="13F544F0"/>
    <w:rsid w:val="13FB2E75"/>
    <w:rsid w:val="13FB3299"/>
    <w:rsid w:val="141E69AD"/>
    <w:rsid w:val="14241942"/>
    <w:rsid w:val="142910B5"/>
    <w:rsid w:val="142D4EC5"/>
    <w:rsid w:val="143574F7"/>
    <w:rsid w:val="143D2204"/>
    <w:rsid w:val="14570778"/>
    <w:rsid w:val="145E12EF"/>
    <w:rsid w:val="14613C75"/>
    <w:rsid w:val="146807BC"/>
    <w:rsid w:val="14697900"/>
    <w:rsid w:val="1470783E"/>
    <w:rsid w:val="14707F29"/>
    <w:rsid w:val="147452B7"/>
    <w:rsid w:val="14855A99"/>
    <w:rsid w:val="1490618D"/>
    <w:rsid w:val="149604C5"/>
    <w:rsid w:val="14A81046"/>
    <w:rsid w:val="14AA0B97"/>
    <w:rsid w:val="14AF2F01"/>
    <w:rsid w:val="14C17FE2"/>
    <w:rsid w:val="14D64DC4"/>
    <w:rsid w:val="14D70942"/>
    <w:rsid w:val="14EE7E91"/>
    <w:rsid w:val="14F40A52"/>
    <w:rsid w:val="14F638B3"/>
    <w:rsid w:val="150010DD"/>
    <w:rsid w:val="15027D99"/>
    <w:rsid w:val="150362D1"/>
    <w:rsid w:val="15166264"/>
    <w:rsid w:val="15214DCC"/>
    <w:rsid w:val="15265A50"/>
    <w:rsid w:val="153F7A26"/>
    <w:rsid w:val="15436823"/>
    <w:rsid w:val="15537269"/>
    <w:rsid w:val="15634189"/>
    <w:rsid w:val="15797692"/>
    <w:rsid w:val="157B2924"/>
    <w:rsid w:val="158A3513"/>
    <w:rsid w:val="15AF36C8"/>
    <w:rsid w:val="15B06DF4"/>
    <w:rsid w:val="15BA2C64"/>
    <w:rsid w:val="15C15883"/>
    <w:rsid w:val="15C62C5B"/>
    <w:rsid w:val="15C73659"/>
    <w:rsid w:val="15DA2510"/>
    <w:rsid w:val="15DD3DC4"/>
    <w:rsid w:val="15EA5E7D"/>
    <w:rsid w:val="15EC4D86"/>
    <w:rsid w:val="15FE739F"/>
    <w:rsid w:val="16236E71"/>
    <w:rsid w:val="16241F8E"/>
    <w:rsid w:val="1626171C"/>
    <w:rsid w:val="16276BDD"/>
    <w:rsid w:val="162F50BD"/>
    <w:rsid w:val="16404A64"/>
    <w:rsid w:val="1642139B"/>
    <w:rsid w:val="164E021F"/>
    <w:rsid w:val="16576C1E"/>
    <w:rsid w:val="16595933"/>
    <w:rsid w:val="16757961"/>
    <w:rsid w:val="168C2A00"/>
    <w:rsid w:val="168F4219"/>
    <w:rsid w:val="169730B8"/>
    <w:rsid w:val="169C32C0"/>
    <w:rsid w:val="16A02F23"/>
    <w:rsid w:val="16A56861"/>
    <w:rsid w:val="16B44825"/>
    <w:rsid w:val="16C43FF0"/>
    <w:rsid w:val="16C97138"/>
    <w:rsid w:val="16CC6169"/>
    <w:rsid w:val="16DF18CF"/>
    <w:rsid w:val="16EC0582"/>
    <w:rsid w:val="16EC42D7"/>
    <w:rsid w:val="16F81224"/>
    <w:rsid w:val="170A75C8"/>
    <w:rsid w:val="171C3162"/>
    <w:rsid w:val="17272A08"/>
    <w:rsid w:val="17291C5D"/>
    <w:rsid w:val="173920FC"/>
    <w:rsid w:val="17562FB0"/>
    <w:rsid w:val="17597507"/>
    <w:rsid w:val="176F106E"/>
    <w:rsid w:val="178B3828"/>
    <w:rsid w:val="17946BBC"/>
    <w:rsid w:val="17950E1F"/>
    <w:rsid w:val="17972AB5"/>
    <w:rsid w:val="17981FF4"/>
    <w:rsid w:val="17A11707"/>
    <w:rsid w:val="17A201E4"/>
    <w:rsid w:val="17A25B6D"/>
    <w:rsid w:val="17A349EE"/>
    <w:rsid w:val="17A62420"/>
    <w:rsid w:val="17B21258"/>
    <w:rsid w:val="17D029E2"/>
    <w:rsid w:val="17D55212"/>
    <w:rsid w:val="17E3322D"/>
    <w:rsid w:val="17E832C0"/>
    <w:rsid w:val="17F45272"/>
    <w:rsid w:val="17F4535C"/>
    <w:rsid w:val="17FE2A0C"/>
    <w:rsid w:val="18257DD1"/>
    <w:rsid w:val="18264B65"/>
    <w:rsid w:val="1835019C"/>
    <w:rsid w:val="18395C35"/>
    <w:rsid w:val="183C6B9C"/>
    <w:rsid w:val="18452385"/>
    <w:rsid w:val="184A68C5"/>
    <w:rsid w:val="18503C1B"/>
    <w:rsid w:val="18564C2F"/>
    <w:rsid w:val="186801CB"/>
    <w:rsid w:val="186A34B3"/>
    <w:rsid w:val="186B2C9A"/>
    <w:rsid w:val="18731577"/>
    <w:rsid w:val="188309D8"/>
    <w:rsid w:val="188B3BA0"/>
    <w:rsid w:val="188C7A93"/>
    <w:rsid w:val="189961F3"/>
    <w:rsid w:val="18A86D82"/>
    <w:rsid w:val="18C50C51"/>
    <w:rsid w:val="18EC39DC"/>
    <w:rsid w:val="18F46FBB"/>
    <w:rsid w:val="18F91C75"/>
    <w:rsid w:val="1902678B"/>
    <w:rsid w:val="191551AA"/>
    <w:rsid w:val="19215695"/>
    <w:rsid w:val="19280504"/>
    <w:rsid w:val="19334167"/>
    <w:rsid w:val="193870ED"/>
    <w:rsid w:val="193B0F8E"/>
    <w:rsid w:val="19430A3D"/>
    <w:rsid w:val="1948488B"/>
    <w:rsid w:val="195E446F"/>
    <w:rsid w:val="198075E4"/>
    <w:rsid w:val="19813739"/>
    <w:rsid w:val="19866E3E"/>
    <w:rsid w:val="19904217"/>
    <w:rsid w:val="19992FB2"/>
    <w:rsid w:val="19A32D3B"/>
    <w:rsid w:val="19A84F42"/>
    <w:rsid w:val="19AF2649"/>
    <w:rsid w:val="19B418B8"/>
    <w:rsid w:val="19BB15B0"/>
    <w:rsid w:val="19C216E3"/>
    <w:rsid w:val="19C3524B"/>
    <w:rsid w:val="19D22807"/>
    <w:rsid w:val="19D45C7C"/>
    <w:rsid w:val="19D66119"/>
    <w:rsid w:val="19F41694"/>
    <w:rsid w:val="19F76CED"/>
    <w:rsid w:val="19FA118B"/>
    <w:rsid w:val="1A001902"/>
    <w:rsid w:val="1A092234"/>
    <w:rsid w:val="1A142E70"/>
    <w:rsid w:val="1A176CDB"/>
    <w:rsid w:val="1A21310E"/>
    <w:rsid w:val="1A2E0111"/>
    <w:rsid w:val="1A395BCE"/>
    <w:rsid w:val="1A3E6D86"/>
    <w:rsid w:val="1A6C2C9B"/>
    <w:rsid w:val="1A807B4E"/>
    <w:rsid w:val="1AA538B2"/>
    <w:rsid w:val="1AA77F08"/>
    <w:rsid w:val="1AAA2E2A"/>
    <w:rsid w:val="1AB024C5"/>
    <w:rsid w:val="1AB3511E"/>
    <w:rsid w:val="1AB75864"/>
    <w:rsid w:val="1ABE6F4A"/>
    <w:rsid w:val="1AD76490"/>
    <w:rsid w:val="1AE767B2"/>
    <w:rsid w:val="1AF2712D"/>
    <w:rsid w:val="1AFE15A5"/>
    <w:rsid w:val="1AFF0DE6"/>
    <w:rsid w:val="1B0425DA"/>
    <w:rsid w:val="1B2B729D"/>
    <w:rsid w:val="1B315419"/>
    <w:rsid w:val="1B3633F7"/>
    <w:rsid w:val="1B5B0B0D"/>
    <w:rsid w:val="1B610EB5"/>
    <w:rsid w:val="1B6A7531"/>
    <w:rsid w:val="1B747E82"/>
    <w:rsid w:val="1B756F5F"/>
    <w:rsid w:val="1B781C85"/>
    <w:rsid w:val="1B7B03EA"/>
    <w:rsid w:val="1B7D08E6"/>
    <w:rsid w:val="1B8F269F"/>
    <w:rsid w:val="1B954D50"/>
    <w:rsid w:val="1B970EB9"/>
    <w:rsid w:val="1B9B4D32"/>
    <w:rsid w:val="1B9C1571"/>
    <w:rsid w:val="1BA67544"/>
    <w:rsid w:val="1BAA3546"/>
    <w:rsid w:val="1BAE1581"/>
    <w:rsid w:val="1BB0669C"/>
    <w:rsid w:val="1BC657ED"/>
    <w:rsid w:val="1BD85DD3"/>
    <w:rsid w:val="1BD946FC"/>
    <w:rsid w:val="1BE53C57"/>
    <w:rsid w:val="1BE817B8"/>
    <w:rsid w:val="1BEA18C0"/>
    <w:rsid w:val="1BFF0F77"/>
    <w:rsid w:val="1C0F788B"/>
    <w:rsid w:val="1C2077B4"/>
    <w:rsid w:val="1C293C18"/>
    <w:rsid w:val="1C294098"/>
    <w:rsid w:val="1C2A53DE"/>
    <w:rsid w:val="1C327F15"/>
    <w:rsid w:val="1C3F00AF"/>
    <w:rsid w:val="1C5B7C3D"/>
    <w:rsid w:val="1C723D3B"/>
    <w:rsid w:val="1C8D6F9D"/>
    <w:rsid w:val="1C8F4E06"/>
    <w:rsid w:val="1C9C402F"/>
    <w:rsid w:val="1CAA4C81"/>
    <w:rsid w:val="1CB31E95"/>
    <w:rsid w:val="1CB36478"/>
    <w:rsid w:val="1CB83BA6"/>
    <w:rsid w:val="1CC156FE"/>
    <w:rsid w:val="1CDA3ACA"/>
    <w:rsid w:val="1CDF180E"/>
    <w:rsid w:val="1CE96D17"/>
    <w:rsid w:val="1CEA38E2"/>
    <w:rsid w:val="1D0D6D37"/>
    <w:rsid w:val="1D165D23"/>
    <w:rsid w:val="1D267E2A"/>
    <w:rsid w:val="1D2A75ED"/>
    <w:rsid w:val="1D421A06"/>
    <w:rsid w:val="1D4E0B55"/>
    <w:rsid w:val="1D6E2D7C"/>
    <w:rsid w:val="1DA138A2"/>
    <w:rsid w:val="1DB81D2B"/>
    <w:rsid w:val="1DB84052"/>
    <w:rsid w:val="1DBE44DC"/>
    <w:rsid w:val="1DC907E7"/>
    <w:rsid w:val="1DCC2523"/>
    <w:rsid w:val="1DD47D68"/>
    <w:rsid w:val="1DD86FFB"/>
    <w:rsid w:val="1DDD4045"/>
    <w:rsid w:val="1DE8198E"/>
    <w:rsid w:val="1DEC1473"/>
    <w:rsid w:val="1DF151F0"/>
    <w:rsid w:val="1E0C4111"/>
    <w:rsid w:val="1E152092"/>
    <w:rsid w:val="1E1953FF"/>
    <w:rsid w:val="1E1B58EF"/>
    <w:rsid w:val="1E372D4A"/>
    <w:rsid w:val="1E4B0A9A"/>
    <w:rsid w:val="1E550BEC"/>
    <w:rsid w:val="1E631A7E"/>
    <w:rsid w:val="1E656DFD"/>
    <w:rsid w:val="1E753A69"/>
    <w:rsid w:val="1E790627"/>
    <w:rsid w:val="1E8B3571"/>
    <w:rsid w:val="1E91272C"/>
    <w:rsid w:val="1E984C6D"/>
    <w:rsid w:val="1E9D107B"/>
    <w:rsid w:val="1EB85CEC"/>
    <w:rsid w:val="1EBE7581"/>
    <w:rsid w:val="1EC842A3"/>
    <w:rsid w:val="1ECF4AF9"/>
    <w:rsid w:val="1EDE719E"/>
    <w:rsid w:val="1F00611F"/>
    <w:rsid w:val="1F0C767B"/>
    <w:rsid w:val="1F1A2D99"/>
    <w:rsid w:val="1F26058A"/>
    <w:rsid w:val="1F412F7E"/>
    <w:rsid w:val="1F51263C"/>
    <w:rsid w:val="1F5A7A1F"/>
    <w:rsid w:val="1F62186E"/>
    <w:rsid w:val="1F76399F"/>
    <w:rsid w:val="1F764796"/>
    <w:rsid w:val="1F780941"/>
    <w:rsid w:val="1F964A2D"/>
    <w:rsid w:val="1FA04B50"/>
    <w:rsid w:val="1FA15838"/>
    <w:rsid w:val="1FBE01C7"/>
    <w:rsid w:val="1FBF245F"/>
    <w:rsid w:val="1FC40B1B"/>
    <w:rsid w:val="1FCC6A21"/>
    <w:rsid w:val="1FD83C5A"/>
    <w:rsid w:val="1FD860B8"/>
    <w:rsid w:val="1FD9791A"/>
    <w:rsid w:val="1FE11C4C"/>
    <w:rsid w:val="1FE45F73"/>
    <w:rsid w:val="1FE9480C"/>
    <w:rsid w:val="1FF95C9E"/>
    <w:rsid w:val="20074B9B"/>
    <w:rsid w:val="201434FC"/>
    <w:rsid w:val="201B383C"/>
    <w:rsid w:val="2035771B"/>
    <w:rsid w:val="203E5839"/>
    <w:rsid w:val="2042321B"/>
    <w:rsid w:val="205A7D1C"/>
    <w:rsid w:val="205D20B9"/>
    <w:rsid w:val="205E0D32"/>
    <w:rsid w:val="206E5844"/>
    <w:rsid w:val="208122EA"/>
    <w:rsid w:val="2086351C"/>
    <w:rsid w:val="208F7326"/>
    <w:rsid w:val="2091098B"/>
    <w:rsid w:val="20A530C7"/>
    <w:rsid w:val="20A85271"/>
    <w:rsid w:val="20C548C6"/>
    <w:rsid w:val="20CB123A"/>
    <w:rsid w:val="20E65906"/>
    <w:rsid w:val="20F527DD"/>
    <w:rsid w:val="20FF168A"/>
    <w:rsid w:val="21136DAF"/>
    <w:rsid w:val="211B1F2E"/>
    <w:rsid w:val="211B5384"/>
    <w:rsid w:val="21262136"/>
    <w:rsid w:val="21274227"/>
    <w:rsid w:val="21287FC4"/>
    <w:rsid w:val="21344438"/>
    <w:rsid w:val="21345A9B"/>
    <w:rsid w:val="2134637B"/>
    <w:rsid w:val="21347E27"/>
    <w:rsid w:val="21413BB0"/>
    <w:rsid w:val="21482575"/>
    <w:rsid w:val="21630103"/>
    <w:rsid w:val="21667709"/>
    <w:rsid w:val="217C6B54"/>
    <w:rsid w:val="21880EBE"/>
    <w:rsid w:val="218D7966"/>
    <w:rsid w:val="219A3039"/>
    <w:rsid w:val="219F389A"/>
    <w:rsid w:val="21BA41E2"/>
    <w:rsid w:val="21DC2FB8"/>
    <w:rsid w:val="21DF6F67"/>
    <w:rsid w:val="21E168AA"/>
    <w:rsid w:val="21E200F3"/>
    <w:rsid w:val="21F85E8E"/>
    <w:rsid w:val="22031F00"/>
    <w:rsid w:val="220A0623"/>
    <w:rsid w:val="221A0DA8"/>
    <w:rsid w:val="221E420B"/>
    <w:rsid w:val="2220273D"/>
    <w:rsid w:val="223A2A5C"/>
    <w:rsid w:val="225460A6"/>
    <w:rsid w:val="225922D1"/>
    <w:rsid w:val="22620B17"/>
    <w:rsid w:val="226B5F89"/>
    <w:rsid w:val="226F4ACF"/>
    <w:rsid w:val="228546C1"/>
    <w:rsid w:val="22935B5A"/>
    <w:rsid w:val="22A57662"/>
    <w:rsid w:val="22B65157"/>
    <w:rsid w:val="22BC56EF"/>
    <w:rsid w:val="230D3B72"/>
    <w:rsid w:val="230D685E"/>
    <w:rsid w:val="2311239B"/>
    <w:rsid w:val="23200565"/>
    <w:rsid w:val="23201D14"/>
    <w:rsid w:val="23212CBC"/>
    <w:rsid w:val="2321382A"/>
    <w:rsid w:val="2329651D"/>
    <w:rsid w:val="2345213F"/>
    <w:rsid w:val="237B4B8B"/>
    <w:rsid w:val="23827A51"/>
    <w:rsid w:val="23854EDA"/>
    <w:rsid w:val="238B21FF"/>
    <w:rsid w:val="238B4F53"/>
    <w:rsid w:val="23976239"/>
    <w:rsid w:val="239C1B4D"/>
    <w:rsid w:val="23A02AF5"/>
    <w:rsid w:val="23AC7DC1"/>
    <w:rsid w:val="23AF0D76"/>
    <w:rsid w:val="23BE296E"/>
    <w:rsid w:val="23C06505"/>
    <w:rsid w:val="23EB1A9E"/>
    <w:rsid w:val="23EE6CC3"/>
    <w:rsid w:val="24047ED1"/>
    <w:rsid w:val="240655E2"/>
    <w:rsid w:val="24372FB6"/>
    <w:rsid w:val="243C6536"/>
    <w:rsid w:val="24403B3B"/>
    <w:rsid w:val="24516603"/>
    <w:rsid w:val="24531531"/>
    <w:rsid w:val="245E3E87"/>
    <w:rsid w:val="24620D7C"/>
    <w:rsid w:val="247144A5"/>
    <w:rsid w:val="2473427E"/>
    <w:rsid w:val="24772934"/>
    <w:rsid w:val="24850701"/>
    <w:rsid w:val="248969C7"/>
    <w:rsid w:val="248F68A1"/>
    <w:rsid w:val="24905DD7"/>
    <w:rsid w:val="24B24A33"/>
    <w:rsid w:val="24BE0EF0"/>
    <w:rsid w:val="24DE378F"/>
    <w:rsid w:val="24E63F68"/>
    <w:rsid w:val="24FC6EBE"/>
    <w:rsid w:val="24FE18D4"/>
    <w:rsid w:val="24FE2EB5"/>
    <w:rsid w:val="24FE4CBB"/>
    <w:rsid w:val="2504568D"/>
    <w:rsid w:val="250916CC"/>
    <w:rsid w:val="251C0C74"/>
    <w:rsid w:val="252774D7"/>
    <w:rsid w:val="253244DB"/>
    <w:rsid w:val="25407764"/>
    <w:rsid w:val="255F7348"/>
    <w:rsid w:val="25674866"/>
    <w:rsid w:val="256A72A8"/>
    <w:rsid w:val="256B7D63"/>
    <w:rsid w:val="257251D6"/>
    <w:rsid w:val="257D131D"/>
    <w:rsid w:val="25832F28"/>
    <w:rsid w:val="25905B3C"/>
    <w:rsid w:val="2593066C"/>
    <w:rsid w:val="259807ED"/>
    <w:rsid w:val="25A56399"/>
    <w:rsid w:val="25AD0C5F"/>
    <w:rsid w:val="25BF650E"/>
    <w:rsid w:val="25D704E6"/>
    <w:rsid w:val="25DE2FD6"/>
    <w:rsid w:val="25E37AB4"/>
    <w:rsid w:val="25ED10B4"/>
    <w:rsid w:val="25ED1E01"/>
    <w:rsid w:val="25F11EE7"/>
    <w:rsid w:val="25F72E39"/>
    <w:rsid w:val="26166880"/>
    <w:rsid w:val="26350BB6"/>
    <w:rsid w:val="263F6BF3"/>
    <w:rsid w:val="26497E2D"/>
    <w:rsid w:val="264A142D"/>
    <w:rsid w:val="26527A78"/>
    <w:rsid w:val="266032F3"/>
    <w:rsid w:val="26642848"/>
    <w:rsid w:val="266801EC"/>
    <w:rsid w:val="266F679F"/>
    <w:rsid w:val="267A119B"/>
    <w:rsid w:val="268A77BF"/>
    <w:rsid w:val="26BD72F9"/>
    <w:rsid w:val="26CD6B38"/>
    <w:rsid w:val="26F15B5C"/>
    <w:rsid w:val="26F3099C"/>
    <w:rsid w:val="26F90E49"/>
    <w:rsid w:val="26FB47CC"/>
    <w:rsid w:val="27030224"/>
    <w:rsid w:val="27032D08"/>
    <w:rsid w:val="27037828"/>
    <w:rsid w:val="270D7CC3"/>
    <w:rsid w:val="271D7E2D"/>
    <w:rsid w:val="27237A09"/>
    <w:rsid w:val="274D7392"/>
    <w:rsid w:val="27662169"/>
    <w:rsid w:val="27711845"/>
    <w:rsid w:val="27745474"/>
    <w:rsid w:val="27785AFA"/>
    <w:rsid w:val="27906EE8"/>
    <w:rsid w:val="279C5F0C"/>
    <w:rsid w:val="279D5CDF"/>
    <w:rsid w:val="27B54C22"/>
    <w:rsid w:val="27BC7B82"/>
    <w:rsid w:val="27C21920"/>
    <w:rsid w:val="27C25365"/>
    <w:rsid w:val="27E4159A"/>
    <w:rsid w:val="27E67DA3"/>
    <w:rsid w:val="27EF728B"/>
    <w:rsid w:val="27FD4DD1"/>
    <w:rsid w:val="27FF6B9D"/>
    <w:rsid w:val="280057FE"/>
    <w:rsid w:val="28046646"/>
    <w:rsid w:val="280C7161"/>
    <w:rsid w:val="281B4E69"/>
    <w:rsid w:val="281E58AE"/>
    <w:rsid w:val="28261EF6"/>
    <w:rsid w:val="28376430"/>
    <w:rsid w:val="283A7B00"/>
    <w:rsid w:val="285B2C95"/>
    <w:rsid w:val="285C71A8"/>
    <w:rsid w:val="286A5F92"/>
    <w:rsid w:val="286D64FB"/>
    <w:rsid w:val="286F22F4"/>
    <w:rsid w:val="28747CA9"/>
    <w:rsid w:val="28752C2A"/>
    <w:rsid w:val="2879338F"/>
    <w:rsid w:val="2898292E"/>
    <w:rsid w:val="289D0A3E"/>
    <w:rsid w:val="28B05E4E"/>
    <w:rsid w:val="28CF4E2B"/>
    <w:rsid w:val="28DB3C85"/>
    <w:rsid w:val="28EB0146"/>
    <w:rsid w:val="28EB0687"/>
    <w:rsid w:val="28EE6CF5"/>
    <w:rsid w:val="28F64534"/>
    <w:rsid w:val="28FC2516"/>
    <w:rsid w:val="2903370E"/>
    <w:rsid w:val="2904419B"/>
    <w:rsid w:val="290C62C4"/>
    <w:rsid w:val="291555E2"/>
    <w:rsid w:val="29196261"/>
    <w:rsid w:val="292E63BC"/>
    <w:rsid w:val="29440774"/>
    <w:rsid w:val="29496265"/>
    <w:rsid w:val="294B5E6F"/>
    <w:rsid w:val="294C0F75"/>
    <w:rsid w:val="295070D3"/>
    <w:rsid w:val="29532B25"/>
    <w:rsid w:val="29584D14"/>
    <w:rsid w:val="295B0939"/>
    <w:rsid w:val="296454F8"/>
    <w:rsid w:val="297F4309"/>
    <w:rsid w:val="298C2165"/>
    <w:rsid w:val="2995221D"/>
    <w:rsid w:val="299621E3"/>
    <w:rsid w:val="299F1696"/>
    <w:rsid w:val="29A329A8"/>
    <w:rsid w:val="29BB6488"/>
    <w:rsid w:val="29C93636"/>
    <w:rsid w:val="29DA00A3"/>
    <w:rsid w:val="29E33CFA"/>
    <w:rsid w:val="29E46460"/>
    <w:rsid w:val="29F90170"/>
    <w:rsid w:val="2A0D7924"/>
    <w:rsid w:val="2A0E2249"/>
    <w:rsid w:val="2A1178FD"/>
    <w:rsid w:val="2A151926"/>
    <w:rsid w:val="2A327D67"/>
    <w:rsid w:val="2A3929AC"/>
    <w:rsid w:val="2A3D45D0"/>
    <w:rsid w:val="2A435C1A"/>
    <w:rsid w:val="2A4F113C"/>
    <w:rsid w:val="2A556C53"/>
    <w:rsid w:val="2A5D425D"/>
    <w:rsid w:val="2A6A09D9"/>
    <w:rsid w:val="2A6E5947"/>
    <w:rsid w:val="2A7459D2"/>
    <w:rsid w:val="2A760583"/>
    <w:rsid w:val="2A785D98"/>
    <w:rsid w:val="2A857BE8"/>
    <w:rsid w:val="2A8A3A2D"/>
    <w:rsid w:val="2AC16A88"/>
    <w:rsid w:val="2AC32952"/>
    <w:rsid w:val="2ACD0D7A"/>
    <w:rsid w:val="2AD0158A"/>
    <w:rsid w:val="2AE55227"/>
    <w:rsid w:val="2AEE06C4"/>
    <w:rsid w:val="2AF07765"/>
    <w:rsid w:val="2B065A44"/>
    <w:rsid w:val="2B0A5926"/>
    <w:rsid w:val="2B13324C"/>
    <w:rsid w:val="2B1E04F1"/>
    <w:rsid w:val="2B346133"/>
    <w:rsid w:val="2B381002"/>
    <w:rsid w:val="2B3F716B"/>
    <w:rsid w:val="2B482E49"/>
    <w:rsid w:val="2B554CB7"/>
    <w:rsid w:val="2B624BDA"/>
    <w:rsid w:val="2B6B667B"/>
    <w:rsid w:val="2B6C63B9"/>
    <w:rsid w:val="2B7226FD"/>
    <w:rsid w:val="2B775413"/>
    <w:rsid w:val="2B834599"/>
    <w:rsid w:val="2B866041"/>
    <w:rsid w:val="2B9121A3"/>
    <w:rsid w:val="2B9772D8"/>
    <w:rsid w:val="2B9816AE"/>
    <w:rsid w:val="2BA90F22"/>
    <w:rsid w:val="2BB310E8"/>
    <w:rsid w:val="2BB7007F"/>
    <w:rsid w:val="2BC0238E"/>
    <w:rsid w:val="2BC32C7C"/>
    <w:rsid w:val="2BC72ECA"/>
    <w:rsid w:val="2BCD0F5C"/>
    <w:rsid w:val="2BEC0C1F"/>
    <w:rsid w:val="2BF7398C"/>
    <w:rsid w:val="2C08606E"/>
    <w:rsid w:val="2C097CAE"/>
    <w:rsid w:val="2C12165C"/>
    <w:rsid w:val="2C252B9C"/>
    <w:rsid w:val="2C270843"/>
    <w:rsid w:val="2C3423F6"/>
    <w:rsid w:val="2C343A09"/>
    <w:rsid w:val="2C442E8D"/>
    <w:rsid w:val="2C450CBE"/>
    <w:rsid w:val="2C555824"/>
    <w:rsid w:val="2C583F61"/>
    <w:rsid w:val="2C5D45AE"/>
    <w:rsid w:val="2C5D4DA1"/>
    <w:rsid w:val="2C6A30EC"/>
    <w:rsid w:val="2C82722D"/>
    <w:rsid w:val="2C902A74"/>
    <w:rsid w:val="2C933164"/>
    <w:rsid w:val="2C965E4D"/>
    <w:rsid w:val="2CAF1D58"/>
    <w:rsid w:val="2CB16A2F"/>
    <w:rsid w:val="2CC94B70"/>
    <w:rsid w:val="2CDD5306"/>
    <w:rsid w:val="2CEC6FD2"/>
    <w:rsid w:val="2CFD152B"/>
    <w:rsid w:val="2CFE01F5"/>
    <w:rsid w:val="2CFF0E05"/>
    <w:rsid w:val="2CFF7379"/>
    <w:rsid w:val="2D003CBD"/>
    <w:rsid w:val="2D0E19DA"/>
    <w:rsid w:val="2D142B2B"/>
    <w:rsid w:val="2D1D5BB6"/>
    <w:rsid w:val="2D210D58"/>
    <w:rsid w:val="2D295A4F"/>
    <w:rsid w:val="2D2F6013"/>
    <w:rsid w:val="2D4D2F9F"/>
    <w:rsid w:val="2D5E0C80"/>
    <w:rsid w:val="2D6933F4"/>
    <w:rsid w:val="2D8319A7"/>
    <w:rsid w:val="2D873B52"/>
    <w:rsid w:val="2D8E58E3"/>
    <w:rsid w:val="2D957FD0"/>
    <w:rsid w:val="2D9E6479"/>
    <w:rsid w:val="2DA41A5D"/>
    <w:rsid w:val="2DA714DE"/>
    <w:rsid w:val="2DB6793E"/>
    <w:rsid w:val="2DC219BD"/>
    <w:rsid w:val="2DC5722D"/>
    <w:rsid w:val="2DC84D4C"/>
    <w:rsid w:val="2DC9318D"/>
    <w:rsid w:val="2DCE256D"/>
    <w:rsid w:val="2DD227B8"/>
    <w:rsid w:val="2DE37C6B"/>
    <w:rsid w:val="2DE55093"/>
    <w:rsid w:val="2DFE2388"/>
    <w:rsid w:val="2E065055"/>
    <w:rsid w:val="2E19059C"/>
    <w:rsid w:val="2E1A6C02"/>
    <w:rsid w:val="2E227C11"/>
    <w:rsid w:val="2E31063C"/>
    <w:rsid w:val="2E3502DE"/>
    <w:rsid w:val="2E593948"/>
    <w:rsid w:val="2E5F0AFD"/>
    <w:rsid w:val="2E683341"/>
    <w:rsid w:val="2E6851B4"/>
    <w:rsid w:val="2E792AA4"/>
    <w:rsid w:val="2E81599B"/>
    <w:rsid w:val="2E89491A"/>
    <w:rsid w:val="2E9422E8"/>
    <w:rsid w:val="2E9758F4"/>
    <w:rsid w:val="2E9F629A"/>
    <w:rsid w:val="2EA43279"/>
    <w:rsid w:val="2EB405CD"/>
    <w:rsid w:val="2EBD7B51"/>
    <w:rsid w:val="2ED34E30"/>
    <w:rsid w:val="2EE8585B"/>
    <w:rsid w:val="2EF53D1D"/>
    <w:rsid w:val="2F025F7C"/>
    <w:rsid w:val="2F180A3F"/>
    <w:rsid w:val="2F181AA9"/>
    <w:rsid w:val="2F276618"/>
    <w:rsid w:val="2F36679D"/>
    <w:rsid w:val="2F4A5C84"/>
    <w:rsid w:val="2F560A03"/>
    <w:rsid w:val="2F592DDC"/>
    <w:rsid w:val="2F612BCF"/>
    <w:rsid w:val="2F7673AF"/>
    <w:rsid w:val="2F7828E0"/>
    <w:rsid w:val="2F7C006D"/>
    <w:rsid w:val="2F8067FB"/>
    <w:rsid w:val="2F9F19A1"/>
    <w:rsid w:val="2FA40CF9"/>
    <w:rsid w:val="2FAC6B82"/>
    <w:rsid w:val="2FBE799A"/>
    <w:rsid w:val="2FC51894"/>
    <w:rsid w:val="2FCF57DB"/>
    <w:rsid w:val="2FD202A8"/>
    <w:rsid w:val="2FE1524C"/>
    <w:rsid w:val="2FE52BDD"/>
    <w:rsid w:val="2FE611EB"/>
    <w:rsid w:val="300E5515"/>
    <w:rsid w:val="301175DD"/>
    <w:rsid w:val="304E40AE"/>
    <w:rsid w:val="3068575F"/>
    <w:rsid w:val="306B562C"/>
    <w:rsid w:val="307324F3"/>
    <w:rsid w:val="307D1E5A"/>
    <w:rsid w:val="307F6A48"/>
    <w:rsid w:val="30817CA6"/>
    <w:rsid w:val="308F0814"/>
    <w:rsid w:val="30934339"/>
    <w:rsid w:val="309645C5"/>
    <w:rsid w:val="309F1AC9"/>
    <w:rsid w:val="30A370D6"/>
    <w:rsid w:val="30A7189A"/>
    <w:rsid w:val="30AA7FB6"/>
    <w:rsid w:val="30B12BF1"/>
    <w:rsid w:val="30C70C97"/>
    <w:rsid w:val="30DF3F4D"/>
    <w:rsid w:val="30F06144"/>
    <w:rsid w:val="3112252D"/>
    <w:rsid w:val="31142451"/>
    <w:rsid w:val="31177BB3"/>
    <w:rsid w:val="312A1490"/>
    <w:rsid w:val="31400A69"/>
    <w:rsid w:val="314D115F"/>
    <w:rsid w:val="314D59F9"/>
    <w:rsid w:val="315521DE"/>
    <w:rsid w:val="316D4739"/>
    <w:rsid w:val="31A60FC6"/>
    <w:rsid w:val="31ED4BD3"/>
    <w:rsid w:val="31EF2052"/>
    <w:rsid w:val="321356B7"/>
    <w:rsid w:val="321E639F"/>
    <w:rsid w:val="32207CDB"/>
    <w:rsid w:val="32242AD2"/>
    <w:rsid w:val="32460EFC"/>
    <w:rsid w:val="32477DCF"/>
    <w:rsid w:val="32534AFB"/>
    <w:rsid w:val="326E7237"/>
    <w:rsid w:val="32707BE5"/>
    <w:rsid w:val="32880FBD"/>
    <w:rsid w:val="328C51C8"/>
    <w:rsid w:val="3294093E"/>
    <w:rsid w:val="3295395F"/>
    <w:rsid w:val="32D20656"/>
    <w:rsid w:val="32E23233"/>
    <w:rsid w:val="32E979B1"/>
    <w:rsid w:val="32F04D9B"/>
    <w:rsid w:val="32FB16A7"/>
    <w:rsid w:val="33026FC0"/>
    <w:rsid w:val="3309676D"/>
    <w:rsid w:val="330B6330"/>
    <w:rsid w:val="3314585B"/>
    <w:rsid w:val="331B3FE3"/>
    <w:rsid w:val="332713AE"/>
    <w:rsid w:val="332B1255"/>
    <w:rsid w:val="33445853"/>
    <w:rsid w:val="334D0B03"/>
    <w:rsid w:val="33565DA3"/>
    <w:rsid w:val="33641957"/>
    <w:rsid w:val="33690680"/>
    <w:rsid w:val="336A2F5B"/>
    <w:rsid w:val="336B7CE4"/>
    <w:rsid w:val="336F4186"/>
    <w:rsid w:val="337A2A31"/>
    <w:rsid w:val="337D0F94"/>
    <w:rsid w:val="33904649"/>
    <w:rsid w:val="339220AF"/>
    <w:rsid w:val="3397738F"/>
    <w:rsid w:val="339926D5"/>
    <w:rsid w:val="339C18CF"/>
    <w:rsid w:val="33A74D62"/>
    <w:rsid w:val="33AA3E67"/>
    <w:rsid w:val="33CE6F96"/>
    <w:rsid w:val="33D072C4"/>
    <w:rsid w:val="33DF6441"/>
    <w:rsid w:val="33E36EAA"/>
    <w:rsid w:val="33F430B2"/>
    <w:rsid w:val="33FB258D"/>
    <w:rsid w:val="342B1238"/>
    <w:rsid w:val="34315A19"/>
    <w:rsid w:val="343E0658"/>
    <w:rsid w:val="343E7EAD"/>
    <w:rsid w:val="344B7ED1"/>
    <w:rsid w:val="344E4893"/>
    <w:rsid w:val="3457559E"/>
    <w:rsid w:val="346B37EF"/>
    <w:rsid w:val="34A033BB"/>
    <w:rsid w:val="34A1392E"/>
    <w:rsid w:val="34A351BD"/>
    <w:rsid w:val="34C67823"/>
    <w:rsid w:val="34CC293C"/>
    <w:rsid w:val="34CE08D3"/>
    <w:rsid w:val="34CE5B20"/>
    <w:rsid w:val="34EF6C6C"/>
    <w:rsid w:val="3513083C"/>
    <w:rsid w:val="35193160"/>
    <w:rsid w:val="35303699"/>
    <w:rsid w:val="354177EB"/>
    <w:rsid w:val="3545378E"/>
    <w:rsid w:val="35463E46"/>
    <w:rsid w:val="355420E7"/>
    <w:rsid w:val="355D50C1"/>
    <w:rsid w:val="35736C8F"/>
    <w:rsid w:val="357D5CCF"/>
    <w:rsid w:val="35857859"/>
    <w:rsid w:val="35863BFE"/>
    <w:rsid w:val="35896AE7"/>
    <w:rsid w:val="359C4B38"/>
    <w:rsid w:val="35A20457"/>
    <w:rsid w:val="35B12049"/>
    <w:rsid w:val="35CB616E"/>
    <w:rsid w:val="35D045D9"/>
    <w:rsid w:val="35E92F33"/>
    <w:rsid w:val="362500D0"/>
    <w:rsid w:val="36272DD9"/>
    <w:rsid w:val="3631014E"/>
    <w:rsid w:val="365638AC"/>
    <w:rsid w:val="365A1322"/>
    <w:rsid w:val="365D2AFC"/>
    <w:rsid w:val="365F2A66"/>
    <w:rsid w:val="366161CD"/>
    <w:rsid w:val="36654290"/>
    <w:rsid w:val="36754A42"/>
    <w:rsid w:val="368208E0"/>
    <w:rsid w:val="368719DB"/>
    <w:rsid w:val="36A143EE"/>
    <w:rsid w:val="36B2417A"/>
    <w:rsid w:val="36B81456"/>
    <w:rsid w:val="36BE09A9"/>
    <w:rsid w:val="36CF16B2"/>
    <w:rsid w:val="36DF02BF"/>
    <w:rsid w:val="36E63B5B"/>
    <w:rsid w:val="36E84668"/>
    <w:rsid w:val="36EB360C"/>
    <w:rsid w:val="36EC2917"/>
    <w:rsid w:val="36F0270D"/>
    <w:rsid w:val="36FC034B"/>
    <w:rsid w:val="36FF564D"/>
    <w:rsid w:val="37027EA2"/>
    <w:rsid w:val="37220039"/>
    <w:rsid w:val="3725039E"/>
    <w:rsid w:val="37393AAA"/>
    <w:rsid w:val="37485B64"/>
    <w:rsid w:val="37511EC9"/>
    <w:rsid w:val="37661D5D"/>
    <w:rsid w:val="378A6BAF"/>
    <w:rsid w:val="378B0099"/>
    <w:rsid w:val="37912781"/>
    <w:rsid w:val="37942703"/>
    <w:rsid w:val="3795328A"/>
    <w:rsid w:val="379914BB"/>
    <w:rsid w:val="37A37542"/>
    <w:rsid w:val="37A74662"/>
    <w:rsid w:val="37AC223C"/>
    <w:rsid w:val="37C5135D"/>
    <w:rsid w:val="37CD5158"/>
    <w:rsid w:val="37D52196"/>
    <w:rsid w:val="37DA17B5"/>
    <w:rsid w:val="37DF5CCC"/>
    <w:rsid w:val="37F01A97"/>
    <w:rsid w:val="381363A7"/>
    <w:rsid w:val="38164851"/>
    <w:rsid w:val="38214103"/>
    <w:rsid w:val="382675F9"/>
    <w:rsid w:val="382F7F35"/>
    <w:rsid w:val="383B01DD"/>
    <w:rsid w:val="38684B51"/>
    <w:rsid w:val="38766D09"/>
    <w:rsid w:val="38803C70"/>
    <w:rsid w:val="38837B17"/>
    <w:rsid w:val="38886ED8"/>
    <w:rsid w:val="38AD6C43"/>
    <w:rsid w:val="38B7228A"/>
    <w:rsid w:val="38B731A2"/>
    <w:rsid w:val="38C77146"/>
    <w:rsid w:val="38C81669"/>
    <w:rsid w:val="38D17C9C"/>
    <w:rsid w:val="38DB6494"/>
    <w:rsid w:val="38E64DBC"/>
    <w:rsid w:val="38E748C3"/>
    <w:rsid w:val="38FD06FF"/>
    <w:rsid w:val="3907666E"/>
    <w:rsid w:val="391F0094"/>
    <w:rsid w:val="392100A1"/>
    <w:rsid w:val="392A6A28"/>
    <w:rsid w:val="39421443"/>
    <w:rsid w:val="395E4FB3"/>
    <w:rsid w:val="396A2327"/>
    <w:rsid w:val="39764AA2"/>
    <w:rsid w:val="399160C0"/>
    <w:rsid w:val="39976588"/>
    <w:rsid w:val="39A5191F"/>
    <w:rsid w:val="39AC577F"/>
    <w:rsid w:val="39BD1730"/>
    <w:rsid w:val="39DC23EB"/>
    <w:rsid w:val="39DD2FFC"/>
    <w:rsid w:val="39EA772F"/>
    <w:rsid w:val="39F0450A"/>
    <w:rsid w:val="3A030A30"/>
    <w:rsid w:val="3A084B70"/>
    <w:rsid w:val="3A0E2815"/>
    <w:rsid w:val="3A1D42D9"/>
    <w:rsid w:val="3A2A1AF0"/>
    <w:rsid w:val="3A3B2189"/>
    <w:rsid w:val="3A411A3C"/>
    <w:rsid w:val="3A4B53FC"/>
    <w:rsid w:val="3A53749A"/>
    <w:rsid w:val="3A5B0280"/>
    <w:rsid w:val="3A600684"/>
    <w:rsid w:val="3A6442DC"/>
    <w:rsid w:val="3A6B68CD"/>
    <w:rsid w:val="3A7C4475"/>
    <w:rsid w:val="3A816B1A"/>
    <w:rsid w:val="3A911C44"/>
    <w:rsid w:val="3A954AAB"/>
    <w:rsid w:val="3AA41653"/>
    <w:rsid w:val="3AA80973"/>
    <w:rsid w:val="3AB1176A"/>
    <w:rsid w:val="3ABF3234"/>
    <w:rsid w:val="3AC579B5"/>
    <w:rsid w:val="3AD43EF1"/>
    <w:rsid w:val="3ADA45FE"/>
    <w:rsid w:val="3AEF71A1"/>
    <w:rsid w:val="3B001686"/>
    <w:rsid w:val="3B0B7F6D"/>
    <w:rsid w:val="3B0F0BCE"/>
    <w:rsid w:val="3B265023"/>
    <w:rsid w:val="3B2F0BB9"/>
    <w:rsid w:val="3B314929"/>
    <w:rsid w:val="3B3549F3"/>
    <w:rsid w:val="3B3C65AA"/>
    <w:rsid w:val="3B4C37B8"/>
    <w:rsid w:val="3B54266A"/>
    <w:rsid w:val="3B5C307F"/>
    <w:rsid w:val="3B6736FC"/>
    <w:rsid w:val="3B705260"/>
    <w:rsid w:val="3B713017"/>
    <w:rsid w:val="3B7628B5"/>
    <w:rsid w:val="3B7835E1"/>
    <w:rsid w:val="3B793B52"/>
    <w:rsid w:val="3B8D0680"/>
    <w:rsid w:val="3BA21865"/>
    <w:rsid w:val="3BBA42F1"/>
    <w:rsid w:val="3BC7198D"/>
    <w:rsid w:val="3BD767F1"/>
    <w:rsid w:val="3BEC36C8"/>
    <w:rsid w:val="3BF53887"/>
    <w:rsid w:val="3C174B42"/>
    <w:rsid w:val="3C223524"/>
    <w:rsid w:val="3C231AD5"/>
    <w:rsid w:val="3C396A2F"/>
    <w:rsid w:val="3C416CF0"/>
    <w:rsid w:val="3C430102"/>
    <w:rsid w:val="3C5C688F"/>
    <w:rsid w:val="3C627E82"/>
    <w:rsid w:val="3C6361FA"/>
    <w:rsid w:val="3C704DA7"/>
    <w:rsid w:val="3C7B6E35"/>
    <w:rsid w:val="3C7C08C9"/>
    <w:rsid w:val="3C7E475D"/>
    <w:rsid w:val="3C8F032C"/>
    <w:rsid w:val="3CA70016"/>
    <w:rsid w:val="3CA70746"/>
    <w:rsid w:val="3CBF78AB"/>
    <w:rsid w:val="3CC46969"/>
    <w:rsid w:val="3CCD6000"/>
    <w:rsid w:val="3CD05DCC"/>
    <w:rsid w:val="3CD11C59"/>
    <w:rsid w:val="3CD17C7F"/>
    <w:rsid w:val="3CDF2228"/>
    <w:rsid w:val="3CE84864"/>
    <w:rsid w:val="3D170DD4"/>
    <w:rsid w:val="3D262BA4"/>
    <w:rsid w:val="3D267363"/>
    <w:rsid w:val="3D273BFA"/>
    <w:rsid w:val="3D296B9A"/>
    <w:rsid w:val="3D2E75F2"/>
    <w:rsid w:val="3D3350B3"/>
    <w:rsid w:val="3D3C5C83"/>
    <w:rsid w:val="3D3F0199"/>
    <w:rsid w:val="3D5B39AA"/>
    <w:rsid w:val="3D5B5BCE"/>
    <w:rsid w:val="3D634B45"/>
    <w:rsid w:val="3D706DE1"/>
    <w:rsid w:val="3D770BE6"/>
    <w:rsid w:val="3D792644"/>
    <w:rsid w:val="3D7A4B1B"/>
    <w:rsid w:val="3D921F32"/>
    <w:rsid w:val="3D9464EA"/>
    <w:rsid w:val="3D9519C1"/>
    <w:rsid w:val="3D981E3B"/>
    <w:rsid w:val="3D9A7D28"/>
    <w:rsid w:val="3D9C056E"/>
    <w:rsid w:val="3DA4119A"/>
    <w:rsid w:val="3DA425D1"/>
    <w:rsid w:val="3DB2123A"/>
    <w:rsid w:val="3DB427CD"/>
    <w:rsid w:val="3DCB359E"/>
    <w:rsid w:val="3DE05B2E"/>
    <w:rsid w:val="3DEA7066"/>
    <w:rsid w:val="3DF349B0"/>
    <w:rsid w:val="3E0D5958"/>
    <w:rsid w:val="3E0F2E63"/>
    <w:rsid w:val="3E1174FE"/>
    <w:rsid w:val="3E1B2949"/>
    <w:rsid w:val="3E272F30"/>
    <w:rsid w:val="3E2B6C6A"/>
    <w:rsid w:val="3E373395"/>
    <w:rsid w:val="3E3D2D8C"/>
    <w:rsid w:val="3E43026C"/>
    <w:rsid w:val="3E4B2377"/>
    <w:rsid w:val="3E4D2AF1"/>
    <w:rsid w:val="3E4D57F9"/>
    <w:rsid w:val="3E4F1058"/>
    <w:rsid w:val="3E525DE4"/>
    <w:rsid w:val="3E576608"/>
    <w:rsid w:val="3E5C2DF2"/>
    <w:rsid w:val="3E6242AE"/>
    <w:rsid w:val="3E7354B8"/>
    <w:rsid w:val="3E7438D4"/>
    <w:rsid w:val="3E7B684E"/>
    <w:rsid w:val="3E7D3CDC"/>
    <w:rsid w:val="3E7E7CA8"/>
    <w:rsid w:val="3E9C1F4A"/>
    <w:rsid w:val="3EA01692"/>
    <w:rsid w:val="3EA06A0D"/>
    <w:rsid w:val="3EB84D41"/>
    <w:rsid w:val="3ED01281"/>
    <w:rsid w:val="3ED37AD7"/>
    <w:rsid w:val="3EEF0B4C"/>
    <w:rsid w:val="3EF24889"/>
    <w:rsid w:val="3EF73A05"/>
    <w:rsid w:val="3EFE4311"/>
    <w:rsid w:val="3F0974CC"/>
    <w:rsid w:val="3F14711E"/>
    <w:rsid w:val="3F1D73FE"/>
    <w:rsid w:val="3F3073B8"/>
    <w:rsid w:val="3F327347"/>
    <w:rsid w:val="3F5245E0"/>
    <w:rsid w:val="3F59277A"/>
    <w:rsid w:val="3F6E54EB"/>
    <w:rsid w:val="3F772E62"/>
    <w:rsid w:val="3F781BBB"/>
    <w:rsid w:val="3F821A32"/>
    <w:rsid w:val="3F8714B3"/>
    <w:rsid w:val="3F9D3902"/>
    <w:rsid w:val="3FA34D48"/>
    <w:rsid w:val="3FB530D2"/>
    <w:rsid w:val="3FB6508C"/>
    <w:rsid w:val="3FC94BAA"/>
    <w:rsid w:val="3FD46C98"/>
    <w:rsid w:val="3FF14285"/>
    <w:rsid w:val="400456EA"/>
    <w:rsid w:val="400E57D4"/>
    <w:rsid w:val="40137182"/>
    <w:rsid w:val="401B48BC"/>
    <w:rsid w:val="40212D02"/>
    <w:rsid w:val="40246E5D"/>
    <w:rsid w:val="4035336A"/>
    <w:rsid w:val="4041408C"/>
    <w:rsid w:val="406074E2"/>
    <w:rsid w:val="40706E00"/>
    <w:rsid w:val="407C6FAC"/>
    <w:rsid w:val="408A3AE3"/>
    <w:rsid w:val="408C10ED"/>
    <w:rsid w:val="40972D61"/>
    <w:rsid w:val="40995C28"/>
    <w:rsid w:val="409F1C4C"/>
    <w:rsid w:val="40AC1F34"/>
    <w:rsid w:val="40B04A2E"/>
    <w:rsid w:val="40B65969"/>
    <w:rsid w:val="40C9383F"/>
    <w:rsid w:val="40CA1998"/>
    <w:rsid w:val="40D10BFB"/>
    <w:rsid w:val="40D35104"/>
    <w:rsid w:val="40E62C43"/>
    <w:rsid w:val="40E81F71"/>
    <w:rsid w:val="410223B6"/>
    <w:rsid w:val="41082320"/>
    <w:rsid w:val="411343CA"/>
    <w:rsid w:val="411956E0"/>
    <w:rsid w:val="411F6DB0"/>
    <w:rsid w:val="412677BF"/>
    <w:rsid w:val="412D71FD"/>
    <w:rsid w:val="41356C20"/>
    <w:rsid w:val="413A217E"/>
    <w:rsid w:val="413B5480"/>
    <w:rsid w:val="413D1C6B"/>
    <w:rsid w:val="414114C1"/>
    <w:rsid w:val="41452FA3"/>
    <w:rsid w:val="415E49AB"/>
    <w:rsid w:val="41664376"/>
    <w:rsid w:val="41740DC7"/>
    <w:rsid w:val="4179393B"/>
    <w:rsid w:val="4185288D"/>
    <w:rsid w:val="418E7EF7"/>
    <w:rsid w:val="419479A4"/>
    <w:rsid w:val="419F1218"/>
    <w:rsid w:val="41A21467"/>
    <w:rsid w:val="41AA10C5"/>
    <w:rsid w:val="41DA14EE"/>
    <w:rsid w:val="41DB443C"/>
    <w:rsid w:val="41EF4664"/>
    <w:rsid w:val="41F27A91"/>
    <w:rsid w:val="41FC63CC"/>
    <w:rsid w:val="421516F9"/>
    <w:rsid w:val="42184B25"/>
    <w:rsid w:val="42331B3A"/>
    <w:rsid w:val="423551FE"/>
    <w:rsid w:val="42395F4D"/>
    <w:rsid w:val="42450F3B"/>
    <w:rsid w:val="424F78D0"/>
    <w:rsid w:val="42524814"/>
    <w:rsid w:val="42580C2F"/>
    <w:rsid w:val="425E730D"/>
    <w:rsid w:val="426102D1"/>
    <w:rsid w:val="426D5E3E"/>
    <w:rsid w:val="426E5D57"/>
    <w:rsid w:val="427C2D01"/>
    <w:rsid w:val="42862F19"/>
    <w:rsid w:val="42A90953"/>
    <w:rsid w:val="42AE06E8"/>
    <w:rsid w:val="42B4664D"/>
    <w:rsid w:val="42B90B78"/>
    <w:rsid w:val="42BB678D"/>
    <w:rsid w:val="42BC458B"/>
    <w:rsid w:val="42BF1C62"/>
    <w:rsid w:val="42BF5DD3"/>
    <w:rsid w:val="42CB57C6"/>
    <w:rsid w:val="42EB09F0"/>
    <w:rsid w:val="42F05124"/>
    <w:rsid w:val="42F421B2"/>
    <w:rsid w:val="42F86820"/>
    <w:rsid w:val="42F96383"/>
    <w:rsid w:val="43044950"/>
    <w:rsid w:val="43136C52"/>
    <w:rsid w:val="431849F0"/>
    <w:rsid w:val="431E3810"/>
    <w:rsid w:val="43332BDE"/>
    <w:rsid w:val="43476174"/>
    <w:rsid w:val="434F5F44"/>
    <w:rsid w:val="43540B2B"/>
    <w:rsid w:val="4363553C"/>
    <w:rsid w:val="437F5C09"/>
    <w:rsid w:val="43836BF1"/>
    <w:rsid w:val="43841092"/>
    <w:rsid w:val="43851FF0"/>
    <w:rsid w:val="438B2902"/>
    <w:rsid w:val="439834A2"/>
    <w:rsid w:val="43A21331"/>
    <w:rsid w:val="43A74BD5"/>
    <w:rsid w:val="43AE7BE3"/>
    <w:rsid w:val="43B17B77"/>
    <w:rsid w:val="43B920E3"/>
    <w:rsid w:val="43BE0430"/>
    <w:rsid w:val="43D5485C"/>
    <w:rsid w:val="43DA6C6D"/>
    <w:rsid w:val="43E01BD5"/>
    <w:rsid w:val="43E75CB4"/>
    <w:rsid w:val="43FF370D"/>
    <w:rsid w:val="440B1BD5"/>
    <w:rsid w:val="440F77BD"/>
    <w:rsid w:val="44251913"/>
    <w:rsid w:val="44391688"/>
    <w:rsid w:val="44415EF1"/>
    <w:rsid w:val="444B4F0A"/>
    <w:rsid w:val="44566984"/>
    <w:rsid w:val="44665178"/>
    <w:rsid w:val="446D0662"/>
    <w:rsid w:val="447F132A"/>
    <w:rsid w:val="4489231F"/>
    <w:rsid w:val="448A512E"/>
    <w:rsid w:val="44964D53"/>
    <w:rsid w:val="44A12F4D"/>
    <w:rsid w:val="44B25EB8"/>
    <w:rsid w:val="44B559CD"/>
    <w:rsid w:val="44C91317"/>
    <w:rsid w:val="44D62A24"/>
    <w:rsid w:val="44D73B0A"/>
    <w:rsid w:val="44D86CB4"/>
    <w:rsid w:val="44DD4C11"/>
    <w:rsid w:val="44E3693A"/>
    <w:rsid w:val="44F30E25"/>
    <w:rsid w:val="44F92119"/>
    <w:rsid w:val="44FC5021"/>
    <w:rsid w:val="44FE13AF"/>
    <w:rsid w:val="45037F3D"/>
    <w:rsid w:val="45075574"/>
    <w:rsid w:val="4514783C"/>
    <w:rsid w:val="451E10B4"/>
    <w:rsid w:val="452D0A5C"/>
    <w:rsid w:val="452D1DC2"/>
    <w:rsid w:val="45313B7E"/>
    <w:rsid w:val="453670C4"/>
    <w:rsid w:val="45464108"/>
    <w:rsid w:val="45493953"/>
    <w:rsid w:val="45494F88"/>
    <w:rsid w:val="454C5AA8"/>
    <w:rsid w:val="45505E7D"/>
    <w:rsid w:val="455478B3"/>
    <w:rsid w:val="455577C6"/>
    <w:rsid w:val="45590843"/>
    <w:rsid w:val="456D6CA8"/>
    <w:rsid w:val="45832B5F"/>
    <w:rsid w:val="458A314C"/>
    <w:rsid w:val="458C1C8F"/>
    <w:rsid w:val="45933725"/>
    <w:rsid w:val="459363A6"/>
    <w:rsid w:val="45A11CED"/>
    <w:rsid w:val="45A61B80"/>
    <w:rsid w:val="45AD7E52"/>
    <w:rsid w:val="45B957FB"/>
    <w:rsid w:val="45D50E20"/>
    <w:rsid w:val="45DA1BEF"/>
    <w:rsid w:val="45DB66BB"/>
    <w:rsid w:val="45E73665"/>
    <w:rsid w:val="45EA1001"/>
    <w:rsid w:val="45F9486D"/>
    <w:rsid w:val="46094874"/>
    <w:rsid w:val="461D6969"/>
    <w:rsid w:val="46463227"/>
    <w:rsid w:val="46497E08"/>
    <w:rsid w:val="464C2B7D"/>
    <w:rsid w:val="46522E0B"/>
    <w:rsid w:val="46621D09"/>
    <w:rsid w:val="46656F50"/>
    <w:rsid w:val="4675710E"/>
    <w:rsid w:val="46765FE4"/>
    <w:rsid w:val="468470D5"/>
    <w:rsid w:val="468E7A72"/>
    <w:rsid w:val="46A2264E"/>
    <w:rsid w:val="46AC0D0D"/>
    <w:rsid w:val="46BB2A66"/>
    <w:rsid w:val="46BB46D3"/>
    <w:rsid w:val="46C02F4B"/>
    <w:rsid w:val="46CC39A7"/>
    <w:rsid w:val="46CD6BBB"/>
    <w:rsid w:val="46D06EA9"/>
    <w:rsid w:val="46D57203"/>
    <w:rsid w:val="46D800D1"/>
    <w:rsid w:val="46EF7892"/>
    <w:rsid w:val="46F01643"/>
    <w:rsid w:val="47007201"/>
    <w:rsid w:val="47101307"/>
    <w:rsid w:val="471A10FA"/>
    <w:rsid w:val="471E6BE4"/>
    <w:rsid w:val="472A0C69"/>
    <w:rsid w:val="473E4F84"/>
    <w:rsid w:val="475910C7"/>
    <w:rsid w:val="475950F1"/>
    <w:rsid w:val="47671E11"/>
    <w:rsid w:val="47830CE6"/>
    <w:rsid w:val="479750EF"/>
    <w:rsid w:val="47AB1281"/>
    <w:rsid w:val="47AE4BB6"/>
    <w:rsid w:val="47B37C64"/>
    <w:rsid w:val="47B758D9"/>
    <w:rsid w:val="47B8224F"/>
    <w:rsid w:val="47C0406D"/>
    <w:rsid w:val="48187F0E"/>
    <w:rsid w:val="481F248E"/>
    <w:rsid w:val="4848675A"/>
    <w:rsid w:val="484977C5"/>
    <w:rsid w:val="485064DD"/>
    <w:rsid w:val="485A2653"/>
    <w:rsid w:val="485F609A"/>
    <w:rsid w:val="48655586"/>
    <w:rsid w:val="487C7218"/>
    <w:rsid w:val="488C2629"/>
    <w:rsid w:val="48901D90"/>
    <w:rsid w:val="4897103F"/>
    <w:rsid w:val="48AF154D"/>
    <w:rsid w:val="48B81A6F"/>
    <w:rsid w:val="48C9464E"/>
    <w:rsid w:val="48E05CF7"/>
    <w:rsid w:val="48ED1095"/>
    <w:rsid w:val="48EF4996"/>
    <w:rsid w:val="48FB1455"/>
    <w:rsid w:val="48FD4604"/>
    <w:rsid w:val="4907395A"/>
    <w:rsid w:val="49096044"/>
    <w:rsid w:val="492E4C62"/>
    <w:rsid w:val="4939582B"/>
    <w:rsid w:val="493F676E"/>
    <w:rsid w:val="49542299"/>
    <w:rsid w:val="49567F48"/>
    <w:rsid w:val="49635ED1"/>
    <w:rsid w:val="49636525"/>
    <w:rsid w:val="496501C0"/>
    <w:rsid w:val="49722143"/>
    <w:rsid w:val="497A7227"/>
    <w:rsid w:val="4986368E"/>
    <w:rsid w:val="49D64EB1"/>
    <w:rsid w:val="49E22B1A"/>
    <w:rsid w:val="49E33980"/>
    <w:rsid w:val="49E705B2"/>
    <w:rsid w:val="49F62A5E"/>
    <w:rsid w:val="4A0E1F4B"/>
    <w:rsid w:val="4A105831"/>
    <w:rsid w:val="4A3344BC"/>
    <w:rsid w:val="4A5F054A"/>
    <w:rsid w:val="4A5F1115"/>
    <w:rsid w:val="4A683DEF"/>
    <w:rsid w:val="4A746D63"/>
    <w:rsid w:val="4A795B5E"/>
    <w:rsid w:val="4A7A3849"/>
    <w:rsid w:val="4A915767"/>
    <w:rsid w:val="4A9B2A11"/>
    <w:rsid w:val="4AA31F6A"/>
    <w:rsid w:val="4AA6167B"/>
    <w:rsid w:val="4AB8085A"/>
    <w:rsid w:val="4ABB6A17"/>
    <w:rsid w:val="4AC74E55"/>
    <w:rsid w:val="4ACB455B"/>
    <w:rsid w:val="4ACC4A11"/>
    <w:rsid w:val="4AE064F8"/>
    <w:rsid w:val="4AE61EAE"/>
    <w:rsid w:val="4AF72902"/>
    <w:rsid w:val="4AFD3780"/>
    <w:rsid w:val="4B043FA0"/>
    <w:rsid w:val="4B0668C8"/>
    <w:rsid w:val="4B097053"/>
    <w:rsid w:val="4B0C1B29"/>
    <w:rsid w:val="4B221159"/>
    <w:rsid w:val="4B305DCF"/>
    <w:rsid w:val="4B584E72"/>
    <w:rsid w:val="4B6739C4"/>
    <w:rsid w:val="4B6932EA"/>
    <w:rsid w:val="4B8A21B8"/>
    <w:rsid w:val="4BAA6453"/>
    <w:rsid w:val="4BB37D57"/>
    <w:rsid w:val="4BBF2103"/>
    <w:rsid w:val="4BD86FF2"/>
    <w:rsid w:val="4BF62351"/>
    <w:rsid w:val="4BFC28CE"/>
    <w:rsid w:val="4BFE6825"/>
    <w:rsid w:val="4C0119FE"/>
    <w:rsid w:val="4C012075"/>
    <w:rsid w:val="4C1828F3"/>
    <w:rsid w:val="4C3016D6"/>
    <w:rsid w:val="4C302A7D"/>
    <w:rsid w:val="4C420E04"/>
    <w:rsid w:val="4C5210F8"/>
    <w:rsid w:val="4C533476"/>
    <w:rsid w:val="4C597335"/>
    <w:rsid w:val="4C6F7D7A"/>
    <w:rsid w:val="4C7D193E"/>
    <w:rsid w:val="4C7E44A4"/>
    <w:rsid w:val="4CAD3183"/>
    <w:rsid w:val="4CB0021C"/>
    <w:rsid w:val="4CC46C82"/>
    <w:rsid w:val="4CC64612"/>
    <w:rsid w:val="4CD40E26"/>
    <w:rsid w:val="4CD95293"/>
    <w:rsid w:val="4CDD11F9"/>
    <w:rsid w:val="4CE607ED"/>
    <w:rsid w:val="4CF408D2"/>
    <w:rsid w:val="4D1078BE"/>
    <w:rsid w:val="4D1946A6"/>
    <w:rsid w:val="4D3C6D97"/>
    <w:rsid w:val="4D687844"/>
    <w:rsid w:val="4D6E0165"/>
    <w:rsid w:val="4D76434E"/>
    <w:rsid w:val="4D866095"/>
    <w:rsid w:val="4D8F151F"/>
    <w:rsid w:val="4D941F8B"/>
    <w:rsid w:val="4D970F51"/>
    <w:rsid w:val="4D982BAD"/>
    <w:rsid w:val="4DB25ECC"/>
    <w:rsid w:val="4DB5032A"/>
    <w:rsid w:val="4DBD450F"/>
    <w:rsid w:val="4DBD5911"/>
    <w:rsid w:val="4DD52850"/>
    <w:rsid w:val="4DD91767"/>
    <w:rsid w:val="4DDB1419"/>
    <w:rsid w:val="4DE86046"/>
    <w:rsid w:val="4DF37080"/>
    <w:rsid w:val="4DF711BF"/>
    <w:rsid w:val="4DFB3478"/>
    <w:rsid w:val="4E021E35"/>
    <w:rsid w:val="4E0C6873"/>
    <w:rsid w:val="4E196662"/>
    <w:rsid w:val="4E1A7BDD"/>
    <w:rsid w:val="4E1F6277"/>
    <w:rsid w:val="4E3F0301"/>
    <w:rsid w:val="4E545121"/>
    <w:rsid w:val="4E577B39"/>
    <w:rsid w:val="4E583672"/>
    <w:rsid w:val="4E59678C"/>
    <w:rsid w:val="4E5D7E00"/>
    <w:rsid w:val="4E73216C"/>
    <w:rsid w:val="4E7732F8"/>
    <w:rsid w:val="4E7972D9"/>
    <w:rsid w:val="4E873F73"/>
    <w:rsid w:val="4E884C6C"/>
    <w:rsid w:val="4E944576"/>
    <w:rsid w:val="4E9A7E9C"/>
    <w:rsid w:val="4EB848F9"/>
    <w:rsid w:val="4EBB256B"/>
    <w:rsid w:val="4EC75F50"/>
    <w:rsid w:val="4ECA78DF"/>
    <w:rsid w:val="4EDE5637"/>
    <w:rsid w:val="4EE6167D"/>
    <w:rsid w:val="4EEB1F41"/>
    <w:rsid w:val="4EF22F11"/>
    <w:rsid w:val="4EFA112D"/>
    <w:rsid w:val="4F2D5F5C"/>
    <w:rsid w:val="4F361B4A"/>
    <w:rsid w:val="4F496145"/>
    <w:rsid w:val="4F4C3910"/>
    <w:rsid w:val="4F5904B9"/>
    <w:rsid w:val="4F632A20"/>
    <w:rsid w:val="4F832EAB"/>
    <w:rsid w:val="4F8613D1"/>
    <w:rsid w:val="4F8806C5"/>
    <w:rsid w:val="4FA31FF6"/>
    <w:rsid w:val="4FA57C20"/>
    <w:rsid w:val="4FB254B1"/>
    <w:rsid w:val="4FBF03C4"/>
    <w:rsid w:val="4FC31A49"/>
    <w:rsid w:val="4FCF1624"/>
    <w:rsid w:val="4FD07E9E"/>
    <w:rsid w:val="4FE07B26"/>
    <w:rsid w:val="4FE8083B"/>
    <w:rsid w:val="4FEB560C"/>
    <w:rsid w:val="4FF20620"/>
    <w:rsid w:val="4FF27BFD"/>
    <w:rsid w:val="4FF64DA9"/>
    <w:rsid w:val="4FF70799"/>
    <w:rsid w:val="4FF907F0"/>
    <w:rsid w:val="4FFC4887"/>
    <w:rsid w:val="4FFE581E"/>
    <w:rsid w:val="500F03D1"/>
    <w:rsid w:val="50100D34"/>
    <w:rsid w:val="50183567"/>
    <w:rsid w:val="50255D23"/>
    <w:rsid w:val="503148B0"/>
    <w:rsid w:val="503738BD"/>
    <w:rsid w:val="503C6F88"/>
    <w:rsid w:val="504D0731"/>
    <w:rsid w:val="50532E9D"/>
    <w:rsid w:val="505C451C"/>
    <w:rsid w:val="505E43B1"/>
    <w:rsid w:val="50625362"/>
    <w:rsid w:val="506C0278"/>
    <w:rsid w:val="506D6184"/>
    <w:rsid w:val="50812529"/>
    <w:rsid w:val="508C2CB2"/>
    <w:rsid w:val="508D54D4"/>
    <w:rsid w:val="508F2C8A"/>
    <w:rsid w:val="50974BE3"/>
    <w:rsid w:val="50B142D6"/>
    <w:rsid w:val="50CB7129"/>
    <w:rsid w:val="50E67FF8"/>
    <w:rsid w:val="50E97D57"/>
    <w:rsid w:val="50EA4536"/>
    <w:rsid w:val="50F13F34"/>
    <w:rsid w:val="51122012"/>
    <w:rsid w:val="512C2307"/>
    <w:rsid w:val="51362B97"/>
    <w:rsid w:val="51571D90"/>
    <w:rsid w:val="51583DAF"/>
    <w:rsid w:val="51591A30"/>
    <w:rsid w:val="51652C53"/>
    <w:rsid w:val="51763261"/>
    <w:rsid w:val="518D5AA7"/>
    <w:rsid w:val="519A5CC2"/>
    <w:rsid w:val="519C110A"/>
    <w:rsid w:val="51A60CC0"/>
    <w:rsid w:val="51B55A15"/>
    <w:rsid w:val="51B732A2"/>
    <w:rsid w:val="51BC407E"/>
    <w:rsid w:val="51CC017D"/>
    <w:rsid w:val="520635DF"/>
    <w:rsid w:val="524205C3"/>
    <w:rsid w:val="525E47FD"/>
    <w:rsid w:val="52643E40"/>
    <w:rsid w:val="526B19E0"/>
    <w:rsid w:val="527269C4"/>
    <w:rsid w:val="528130B0"/>
    <w:rsid w:val="528A74A5"/>
    <w:rsid w:val="528E077F"/>
    <w:rsid w:val="5290419B"/>
    <w:rsid w:val="529C6369"/>
    <w:rsid w:val="52A75024"/>
    <w:rsid w:val="52B30C03"/>
    <w:rsid w:val="52C5068E"/>
    <w:rsid w:val="52CD1FAF"/>
    <w:rsid w:val="52D0660B"/>
    <w:rsid w:val="52E75630"/>
    <w:rsid w:val="52F0433E"/>
    <w:rsid w:val="52FD3778"/>
    <w:rsid w:val="530612A2"/>
    <w:rsid w:val="531E179E"/>
    <w:rsid w:val="5326491C"/>
    <w:rsid w:val="53436533"/>
    <w:rsid w:val="536231B3"/>
    <w:rsid w:val="53673411"/>
    <w:rsid w:val="537144E0"/>
    <w:rsid w:val="537975DA"/>
    <w:rsid w:val="53844EEB"/>
    <w:rsid w:val="538D452F"/>
    <w:rsid w:val="539F43F4"/>
    <w:rsid w:val="53AA7A27"/>
    <w:rsid w:val="53C216B8"/>
    <w:rsid w:val="53CF3B05"/>
    <w:rsid w:val="53E21F29"/>
    <w:rsid w:val="53E35F9E"/>
    <w:rsid w:val="53EB56AE"/>
    <w:rsid w:val="53F547F4"/>
    <w:rsid w:val="53FB385A"/>
    <w:rsid w:val="54047092"/>
    <w:rsid w:val="541D1260"/>
    <w:rsid w:val="541E246B"/>
    <w:rsid w:val="543E59C8"/>
    <w:rsid w:val="543F7B15"/>
    <w:rsid w:val="544475B0"/>
    <w:rsid w:val="54511302"/>
    <w:rsid w:val="54525414"/>
    <w:rsid w:val="54552210"/>
    <w:rsid w:val="545D12D0"/>
    <w:rsid w:val="546024CD"/>
    <w:rsid w:val="546B40A3"/>
    <w:rsid w:val="546D2440"/>
    <w:rsid w:val="547012C7"/>
    <w:rsid w:val="54842052"/>
    <w:rsid w:val="548B14C4"/>
    <w:rsid w:val="549237E5"/>
    <w:rsid w:val="549404F3"/>
    <w:rsid w:val="54973F47"/>
    <w:rsid w:val="54C260E8"/>
    <w:rsid w:val="54CE36E3"/>
    <w:rsid w:val="54D26719"/>
    <w:rsid w:val="54EC2DC8"/>
    <w:rsid w:val="55073881"/>
    <w:rsid w:val="55104A42"/>
    <w:rsid w:val="55117F01"/>
    <w:rsid w:val="55142C93"/>
    <w:rsid w:val="55172185"/>
    <w:rsid w:val="552326EC"/>
    <w:rsid w:val="55255C16"/>
    <w:rsid w:val="55370F20"/>
    <w:rsid w:val="554D00A7"/>
    <w:rsid w:val="556E3FEE"/>
    <w:rsid w:val="557F1E82"/>
    <w:rsid w:val="55861C73"/>
    <w:rsid w:val="55873413"/>
    <w:rsid w:val="55875F6E"/>
    <w:rsid w:val="55890C7F"/>
    <w:rsid w:val="55997FF5"/>
    <w:rsid w:val="55AA4A78"/>
    <w:rsid w:val="55AC4B33"/>
    <w:rsid w:val="55B434FA"/>
    <w:rsid w:val="55DF7371"/>
    <w:rsid w:val="55E11330"/>
    <w:rsid w:val="5608700E"/>
    <w:rsid w:val="560C4596"/>
    <w:rsid w:val="56127097"/>
    <w:rsid w:val="561C1349"/>
    <w:rsid w:val="56365F11"/>
    <w:rsid w:val="563C3E2B"/>
    <w:rsid w:val="563D15AB"/>
    <w:rsid w:val="564B53E1"/>
    <w:rsid w:val="56512B07"/>
    <w:rsid w:val="565B6705"/>
    <w:rsid w:val="565D0AD6"/>
    <w:rsid w:val="565F3CD1"/>
    <w:rsid w:val="566F5663"/>
    <w:rsid w:val="56711EC7"/>
    <w:rsid w:val="56760F16"/>
    <w:rsid w:val="567D2661"/>
    <w:rsid w:val="56843F45"/>
    <w:rsid w:val="568B240D"/>
    <w:rsid w:val="56971929"/>
    <w:rsid w:val="5697386A"/>
    <w:rsid w:val="5698410A"/>
    <w:rsid w:val="569F53B2"/>
    <w:rsid w:val="56AC59B5"/>
    <w:rsid w:val="56BB680B"/>
    <w:rsid w:val="56BF7C62"/>
    <w:rsid w:val="56E63126"/>
    <w:rsid w:val="56F07FDD"/>
    <w:rsid w:val="570032C1"/>
    <w:rsid w:val="570165D5"/>
    <w:rsid w:val="5708743C"/>
    <w:rsid w:val="570A5F17"/>
    <w:rsid w:val="572F13B5"/>
    <w:rsid w:val="575B0B69"/>
    <w:rsid w:val="575C0483"/>
    <w:rsid w:val="57681CCE"/>
    <w:rsid w:val="57757BA1"/>
    <w:rsid w:val="577A1954"/>
    <w:rsid w:val="577A47FF"/>
    <w:rsid w:val="57830FD1"/>
    <w:rsid w:val="57840F56"/>
    <w:rsid w:val="57B91FAC"/>
    <w:rsid w:val="57D40FD4"/>
    <w:rsid w:val="57D70165"/>
    <w:rsid w:val="57F417FA"/>
    <w:rsid w:val="57FD00B7"/>
    <w:rsid w:val="580B6A9A"/>
    <w:rsid w:val="580B75FE"/>
    <w:rsid w:val="58114569"/>
    <w:rsid w:val="58157150"/>
    <w:rsid w:val="581B4FBE"/>
    <w:rsid w:val="583970AA"/>
    <w:rsid w:val="583F6899"/>
    <w:rsid w:val="5842496F"/>
    <w:rsid w:val="585B774E"/>
    <w:rsid w:val="585C6A23"/>
    <w:rsid w:val="58635F7F"/>
    <w:rsid w:val="58690F13"/>
    <w:rsid w:val="587739FB"/>
    <w:rsid w:val="587B2484"/>
    <w:rsid w:val="58A0553E"/>
    <w:rsid w:val="58A15FAB"/>
    <w:rsid w:val="58B6554C"/>
    <w:rsid w:val="58BA6F98"/>
    <w:rsid w:val="58BD3530"/>
    <w:rsid w:val="58BE0B27"/>
    <w:rsid w:val="58CD713E"/>
    <w:rsid w:val="58E41023"/>
    <w:rsid w:val="58E81BE5"/>
    <w:rsid w:val="58EF3B4D"/>
    <w:rsid w:val="58F014FE"/>
    <w:rsid w:val="58F70B83"/>
    <w:rsid w:val="58F74850"/>
    <w:rsid w:val="591A00D9"/>
    <w:rsid w:val="5961223C"/>
    <w:rsid w:val="59667712"/>
    <w:rsid w:val="59675745"/>
    <w:rsid w:val="59722B85"/>
    <w:rsid w:val="59733630"/>
    <w:rsid w:val="59744C0A"/>
    <w:rsid w:val="59773182"/>
    <w:rsid w:val="597B526B"/>
    <w:rsid w:val="598000BE"/>
    <w:rsid w:val="598B02AF"/>
    <w:rsid w:val="5996372F"/>
    <w:rsid w:val="59A337C8"/>
    <w:rsid w:val="59AC2624"/>
    <w:rsid w:val="59AD045E"/>
    <w:rsid w:val="59B166E0"/>
    <w:rsid w:val="59BC43F3"/>
    <w:rsid w:val="59BD4AEA"/>
    <w:rsid w:val="59BD7F9A"/>
    <w:rsid w:val="59C9462C"/>
    <w:rsid w:val="59CD547A"/>
    <w:rsid w:val="59CE661A"/>
    <w:rsid w:val="59E015A2"/>
    <w:rsid w:val="59E049B5"/>
    <w:rsid w:val="59EE44D9"/>
    <w:rsid w:val="5A0F70DA"/>
    <w:rsid w:val="5A1B46AB"/>
    <w:rsid w:val="5A453A51"/>
    <w:rsid w:val="5A881EF2"/>
    <w:rsid w:val="5A8E6306"/>
    <w:rsid w:val="5A937DD6"/>
    <w:rsid w:val="5AB9063F"/>
    <w:rsid w:val="5AC404CE"/>
    <w:rsid w:val="5AC661E0"/>
    <w:rsid w:val="5AC85907"/>
    <w:rsid w:val="5AD57E21"/>
    <w:rsid w:val="5ADE533D"/>
    <w:rsid w:val="5AED57EA"/>
    <w:rsid w:val="5AED79B9"/>
    <w:rsid w:val="5AF266A1"/>
    <w:rsid w:val="5AFD1DF6"/>
    <w:rsid w:val="5B0070F3"/>
    <w:rsid w:val="5B045F6C"/>
    <w:rsid w:val="5B1461DC"/>
    <w:rsid w:val="5B161A27"/>
    <w:rsid w:val="5B233435"/>
    <w:rsid w:val="5B27575B"/>
    <w:rsid w:val="5B515FC2"/>
    <w:rsid w:val="5B555A14"/>
    <w:rsid w:val="5B6A6DDC"/>
    <w:rsid w:val="5B6C7403"/>
    <w:rsid w:val="5B731C2C"/>
    <w:rsid w:val="5B8907B6"/>
    <w:rsid w:val="5B8B198A"/>
    <w:rsid w:val="5B974FBE"/>
    <w:rsid w:val="5BA32321"/>
    <w:rsid w:val="5BC35AB2"/>
    <w:rsid w:val="5BD27696"/>
    <w:rsid w:val="5BE83F32"/>
    <w:rsid w:val="5BF21723"/>
    <w:rsid w:val="5BF30196"/>
    <w:rsid w:val="5BF417B6"/>
    <w:rsid w:val="5BF67595"/>
    <w:rsid w:val="5BF67A9D"/>
    <w:rsid w:val="5C115FA5"/>
    <w:rsid w:val="5C121D58"/>
    <w:rsid w:val="5C250A47"/>
    <w:rsid w:val="5C2547B2"/>
    <w:rsid w:val="5C2914E6"/>
    <w:rsid w:val="5C4260EC"/>
    <w:rsid w:val="5C432E70"/>
    <w:rsid w:val="5C555E07"/>
    <w:rsid w:val="5C665CDB"/>
    <w:rsid w:val="5C665DB9"/>
    <w:rsid w:val="5C701F21"/>
    <w:rsid w:val="5C7872E3"/>
    <w:rsid w:val="5C8675C4"/>
    <w:rsid w:val="5C8E3716"/>
    <w:rsid w:val="5C943366"/>
    <w:rsid w:val="5C9B6AAE"/>
    <w:rsid w:val="5CA00124"/>
    <w:rsid w:val="5CAC6F77"/>
    <w:rsid w:val="5CC32DD1"/>
    <w:rsid w:val="5CCA3314"/>
    <w:rsid w:val="5CCA3F93"/>
    <w:rsid w:val="5CD57859"/>
    <w:rsid w:val="5CD878C2"/>
    <w:rsid w:val="5CD921E1"/>
    <w:rsid w:val="5CE1014C"/>
    <w:rsid w:val="5CE74B72"/>
    <w:rsid w:val="5CE94734"/>
    <w:rsid w:val="5CF10857"/>
    <w:rsid w:val="5CF20F57"/>
    <w:rsid w:val="5CF942E5"/>
    <w:rsid w:val="5CFF3F21"/>
    <w:rsid w:val="5D0A2AED"/>
    <w:rsid w:val="5D1C07E4"/>
    <w:rsid w:val="5D200628"/>
    <w:rsid w:val="5D25517B"/>
    <w:rsid w:val="5D2A7EDF"/>
    <w:rsid w:val="5D3C085B"/>
    <w:rsid w:val="5D4A2AB3"/>
    <w:rsid w:val="5D7A4F98"/>
    <w:rsid w:val="5D834AF5"/>
    <w:rsid w:val="5DA061E5"/>
    <w:rsid w:val="5DA41B75"/>
    <w:rsid w:val="5DAB17D3"/>
    <w:rsid w:val="5DB30A9A"/>
    <w:rsid w:val="5DB42591"/>
    <w:rsid w:val="5DC0036B"/>
    <w:rsid w:val="5DC77F74"/>
    <w:rsid w:val="5DFE443F"/>
    <w:rsid w:val="5E024080"/>
    <w:rsid w:val="5E045D4D"/>
    <w:rsid w:val="5E053229"/>
    <w:rsid w:val="5E093E63"/>
    <w:rsid w:val="5E0A622A"/>
    <w:rsid w:val="5E181394"/>
    <w:rsid w:val="5E1D6AA0"/>
    <w:rsid w:val="5E230BBB"/>
    <w:rsid w:val="5E2316CF"/>
    <w:rsid w:val="5E2C3E81"/>
    <w:rsid w:val="5E2F3968"/>
    <w:rsid w:val="5E4F43D9"/>
    <w:rsid w:val="5E5554C2"/>
    <w:rsid w:val="5E7F1107"/>
    <w:rsid w:val="5E926EB7"/>
    <w:rsid w:val="5E945EDF"/>
    <w:rsid w:val="5EA4186B"/>
    <w:rsid w:val="5EB22F74"/>
    <w:rsid w:val="5EC96973"/>
    <w:rsid w:val="5ED10D5C"/>
    <w:rsid w:val="5ED22A67"/>
    <w:rsid w:val="5EF0027B"/>
    <w:rsid w:val="5EFC7C14"/>
    <w:rsid w:val="5F066352"/>
    <w:rsid w:val="5F0A3FB6"/>
    <w:rsid w:val="5F1026C6"/>
    <w:rsid w:val="5F141D58"/>
    <w:rsid w:val="5F1C3AC2"/>
    <w:rsid w:val="5F2D1A82"/>
    <w:rsid w:val="5F42438D"/>
    <w:rsid w:val="5F474D9A"/>
    <w:rsid w:val="5F5A45B9"/>
    <w:rsid w:val="5F6204B2"/>
    <w:rsid w:val="5F6968EE"/>
    <w:rsid w:val="5F95235A"/>
    <w:rsid w:val="5FA01A0F"/>
    <w:rsid w:val="5FBE4157"/>
    <w:rsid w:val="5FC6783B"/>
    <w:rsid w:val="5FCE2F3A"/>
    <w:rsid w:val="5FCE33B9"/>
    <w:rsid w:val="60063E9B"/>
    <w:rsid w:val="600C55F2"/>
    <w:rsid w:val="601035D3"/>
    <w:rsid w:val="60197BF1"/>
    <w:rsid w:val="601C71A5"/>
    <w:rsid w:val="60351485"/>
    <w:rsid w:val="60373406"/>
    <w:rsid w:val="606A42B1"/>
    <w:rsid w:val="60770E4F"/>
    <w:rsid w:val="6084298B"/>
    <w:rsid w:val="608843DC"/>
    <w:rsid w:val="609368FC"/>
    <w:rsid w:val="609A6C8B"/>
    <w:rsid w:val="60A0280E"/>
    <w:rsid w:val="60BA17BF"/>
    <w:rsid w:val="60BE1765"/>
    <w:rsid w:val="60C9617E"/>
    <w:rsid w:val="60DD2BF7"/>
    <w:rsid w:val="60FD65C6"/>
    <w:rsid w:val="61053311"/>
    <w:rsid w:val="610E3E95"/>
    <w:rsid w:val="61132767"/>
    <w:rsid w:val="61422F34"/>
    <w:rsid w:val="6148276E"/>
    <w:rsid w:val="61540D2C"/>
    <w:rsid w:val="615A4355"/>
    <w:rsid w:val="61615940"/>
    <w:rsid w:val="616979C9"/>
    <w:rsid w:val="616B1851"/>
    <w:rsid w:val="61754E46"/>
    <w:rsid w:val="618B2691"/>
    <w:rsid w:val="618B43CB"/>
    <w:rsid w:val="6197118D"/>
    <w:rsid w:val="619757D8"/>
    <w:rsid w:val="61A100D0"/>
    <w:rsid w:val="61AF6672"/>
    <w:rsid w:val="61B2225D"/>
    <w:rsid w:val="61C20DA3"/>
    <w:rsid w:val="61CA658B"/>
    <w:rsid w:val="61D21957"/>
    <w:rsid w:val="61F01C5B"/>
    <w:rsid w:val="61F538B6"/>
    <w:rsid w:val="62011482"/>
    <w:rsid w:val="62082B18"/>
    <w:rsid w:val="620B5432"/>
    <w:rsid w:val="62103C0A"/>
    <w:rsid w:val="6212148C"/>
    <w:rsid w:val="621A0F78"/>
    <w:rsid w:val="6239112B"/>
    <w:rsid w:val="62435169"/>
    <w:rsid w:val="626F5E6F"/>
    <w:rsid w:val="627726D2"/>
    <w:rsid w:val="62784EA3"/>
    <w:rsid w:val="62842B57"/>
    <w:rsid w:val="62996ACF"/>
    <w:rsid w:val="629D40B2"/>
    <w:rsid w:val="629E36B6"/>
    <w:rsid w:val="62A11582"/>
    <w:rsid w:val="62A240C2"/>
    <w:rsid w:val="62AB5771"/>
    <w:rsid w:val="62C07030"/>
    <w:rsid w:val="62C25396"/>
    <w:rsid w:val="62D7779E"/>
    <w:rsid w:val="62DD6385"/>
    <w:rsid w:val="62DE7F09"/>
    <w:rsid w:val="62E26F99"/>
    <w:rsid w:val="62E60BCE"/>
    <w:rsid w:val="62F473AD"/>
    <w:rsid w:val="63271C1F"/>
    <w:rsid w:val="63305D77"/>
    <w:rsid w:val="63422E52"/>
    <w:rsid w:val="634450F0"/>
    <w:rsid w:val="635514E4"/>
    <w:rsid w:val="636C6097"/>
    <w:rsid w:val="638D48E1"/>
    <w:rsid w:val="639B5082"/>
    <w:rsid w:val="639F611A"/>
    <w:rsid w:val="63A03B9A"/>
    <w:rsid w:val="63AC331A"/>
    <w:rsid w:val="63C33F8B"/>
    <w:rsid w:val="63D615B5"/>
    <w:rsid w:val="63D808FA"/>
    <w:rsid w:val="63E938A7"/>
    <w:rsid w:val="63EA172E"/>
    <w:rsid w:val="63EB4667"/>
    <w:rsid w:val="64037F84"/>
    <w:rsid w:val="64066B7C"/>
    <w:rsid w:val="640C3BBA"/>
    <w:rsid w:val="640F33EE"/>
    <w:rsid w:val="64162B85"/>
    <w:rsid w:val="641E1D45"/>
    <w:rsid w:val="642A49AA"/>
    <w:rsid w:val="642B19BB"/>
    <w:rsid w:val="643B20FE"/>
    <w:rsid w:val="64465512"/>
    <w:rsid w:val="644D1031"/>
    <w:rsid w:val="64507AD9"/>
    <w:rsid w:val="6480542F"/>
    <w:rsid w:val="648B204D"/>
    <w:rsid w:val="64921984"/>
    <w:rsid w:val="649226C0"/>
    <w:rsid w:val="64953265"/>
    <w:rsid w:val="64A252D9"/>
    <w:rsid w:val="64C111ED"/>
    <w:rsid w:val="64D83DD1"/>
    <w:rsid w:val="64D84A67"/>
    <w:rsid w:val="64DF628A"/>
    <w:rsid w:val="64EB39ED"/>
    <w:rsid w:val="64EF4250"/>
    <w:rsid w:val="64EF6742"/>
    <w:rsid w:val="64F913EF"/>
    <w:rsid w:val="64FC0990"/>
    <w:rsid w:val="650B45B3"/>
    <w:rsid w:val="651C51AA"/>
    <w:rsid w:val="655E3CC4"/>
    <w:rsid w:val="656573CD"/>
    <w:rsid w:val="65705837"/>
    <w:rsid w:val="65731604"/>
    <w:rsid w:val="65771107"/>
    <w:rsid w:val="658D6C56"/>
    <w:rsid w:val="65915840"/>
    <w:rsid w:val="65A10CC2"/>
    <w:rsid w:val="65A713D0"/>
    <w:rsid w:val="65AC00F9"/>
    <w:rsid w:val="65B2336E"/>
    <w:rsid w:val="65BB2A9B"/>
    <w:rsid w:val="65DF724E"/>
    <w:rsid w:val="65E51229"/>
    <w:rsid w:val="65FA4247"/>
    <w:rsid w:val="6614342F"/>
    <w:rsid w:val="66157529"/>
    <w:rsid w:val="661B62BB"/>
    <w:rsid w:val="662514DE"/>
    <w:rsid w:val="66456BD5"/>
    <w:rsid w:val="66502472"/>
    <w:rsid w:val="66515E26"/>
    <w:rsid w:val="66533090"/>
    <w:rsid w:val="66564F0A"/>
    <w:rsid w:val="66585E45"/>
    <w:rsid w:val="6686456D"/>
    <w:rsid w:val="669B0768"/>
    <w:rsid w:val="66B04C13"/>
    <w:rsid w:val="66B41B44"/>
    <w:rsid w:val="66C024C4"/>
    <w:rsid w:val="66C37DCD"/>
    <w:rsid w:val="66CC2409"/>
    <w:rsid w:val="66D41A41"/>
    <w:rsid w:val="66D532C4"/>
    <w:rsid w:val="66E13B80"/>
    <w:rsid w:val="66F0766F"/>
    <w:rsid w:val="66FA6EFC"/>
    <w:rsid w:val="67024447"/>
    <w:rsid w:val="67143FA8"/>
    <w:rsid w:val="671F1D85"/>
    <w:rsid w:val="67352E0A"/>
    <w:rsid w:val="673A0C93"/>
    <w:rsid w:val="67560C62"/>
    <w:rsid w:val="67655A6D"/>
    <w:rsid w:val="67730BA1"/>
    <w:rsid w:val="6785384F"/>
    <w:rsid w:val="679F14C7"/>
    <w:rsid w:val="67A92244"/>
    <w:rsid w:val="67B02156"/>
    <w:rsid w:val="67B65AEC"/>
    <w:rsid w:val="67C832AE"/>
    <w:rsid w:val="67C9489D"/>
    <w:rsid w:val="67CC5254"/>
    <w:rsid w:val="67D34EF4"/>
    <w:rsid w:val="67D85F0E"/>
    <w:rsid w:val="67E05AEA"/>
    <w:rsid w:val="67E26178"/>
    <w:rsid w:val="67EC611C"/>
    <w:rsid w:val="680E0D57"/>
    <w:rsid w:val="681A0D54"/>
    <w:rsid w:val="68392D3D"/>
    <w:rsid w:val="68597948"/>
    <w:rsid w:val="685A2F30"/>
    <w:rsid w:val="68862702"/>
    <w:rsid w:val="6895163D"/>
    <w:rsid w:val="68A22EEA"/>
    <w:rsid w:val="68A448A9"/>
    <w:rsid w:val="68B750E0"/>
    <w:rsid w:val="68B77CC3"/>
    <w:rsid w:val="68C41D85"/>
    <w:rsid w:val="68CA23F8"/>
    <w:rsid w:val="68CB7218"/>
    <w:rsid w:val="68D7596A"/>
    <w:rsid w:val="68F03C8F"/>
    <w:rsid w:val="68F21F0C"/>
    <w:rsid w:val="69100FD0"/>
    <w:rsid w:val="691D27D3"/>
    <w:rsid w:val="69361369"/>
    <w:rsid w:val="693D6779"/>
    <w:rsid w:val="694B6953"/>
    <w:rsid w:val="695108AF"/>
    <w:rsid w:val="696A4962"/>
    <w:rsid w:val="69724F1B"/>
    <w:rsid w:val="69734985"/>
    <w:rsid w:val="69785029"/>
    <w:rsid w:val="697E23D2"/>
    <w:rsid w:val="697F7528"/>
    <w:rsid w:val="69966B10"/>
    <w:rsid w:val="69A56461"/>
    <w:rsid w:val="69A73C77"/>
    <w:rsid w:val="69AC6EAA"/>
    <w:rsid w:val="69B26255"/>
    <w:rsid w:val="69BF69CF"/>
    <w:rsid w:val="69D23BA7"/>
    <w:rsid w:val="69D36B98"/>
    <w:rsid w:val="69DB11BF"/>
    <w:rsid w:val="69E057C4"/>
    <w:rsid w:val="69E45B2F"/>
    <w:rsid w:val="69ED2CB2"/>
    <w:rsid w:val="69F128FD"/>
    <w:rsid w:val="69F97CC9"/>
    <w:rsid w:val="6A012581"/>
    <w:rsid w:val="6A07316F"/>
    <w:rsid w:val="6A103A9C"/>
    <w:rsid w:val="6A156D34"/>
    <w:rsid w:val="6A16607B"/>
    <w:rsid w:val="6A270980"/>
    <w:rsid w:val="6A2B7446"/>
    <w:rsid w:val="6A2C0C4A"/>
    <w:rsid w:val="6A2E1237"/>
    <w:rsid w:val="6A435FC6"/>
    <w:rsid w:val="6A46294A"/>
    <w:rsid w:val="6A47064B"/>
    <w:rsid w:val="6A57631E"/>
    <w:rsid w:val="6A626627"/>
    <w:rsid w:val="6A64443C"/>
    <w:rsid w:val="6A741B01"/>
    <w:rsid w:val="6A7819AD"/>
    <w:rsid w:val="6A7F0E24"/>
    <w:rsid w:val="6A842F5B"/>
    <w:rsid w:val="6A865C27"/>
    <w:rsid w:val="6AB57453"/>
    <w:rsid w:val="6AC2422B"/>
    <w:rsid w:val="6ACA1A42"/>
    <w:rsid w:val="6AD46540"/>
    <w:rsid w:val="6AE90EF2"/>
    <w:rsid w:val="6AFA0B34"/>
    <w:rsid w:val="6AFC176B"/>
    <w:rsid w:val="6AFF19E0"/>
    <w:rsid w:val="6B1314C2"/>
    <w:rsid w:val="6B1E06F0"/>
    <w:rsid w:val="6B205DE5"/>
    <w:rsid w:val="6B2D0B8D"/>
    <w:rsid w:val="6B387730"/>
    <w:rsid w:val="6B45059F"/>
    <w:rsid w:val="6B6376C9"/>
    <w:rsid w:val="6B8F5B83"/>
    <w:rsid w:val="6B9F79B4"/>
    <w:rsid w:val="6BAC6AAB"/>
    <w:rsid w:val="6BB0322C"/>
    <w:rsid w:val="6BBE466E"/>
    <w:rsid w:val="6BBE69EF"/>
    <w:rsid w:val="6BBF57C8"/>
    <w:rsid w:val="6BD00942"/>
    <w:rsid w:val="6C015AFD"/>
    <w:rsid w:val="6C0559DF"/>
    <w:rsid w:val="6C0A4952"/>
    <w:rsid w:val="6C156333"/>
    <w:rsid w:val="6C170A68"/>
    <w:rsid w:val="6C2A091A"/>
    <w:rsid w:val="6C2E4959"/>
    <w:rsid w:val="6C341D3B"/>
    <w:rsid w:val="6C3F70F0"/>
    <w:rsid w:val="6C487790"/>
    <w:rsid w:val="6C547E9C"/>
    <w:rsid w:val="6C5F13E8"/>
    <w:rsid w:val="6C7C7F37"/>
    <w:rsid w:val="6C806F1E"/>
    <w:rsid w:val="6C827590"/>
    <w:rsid w:val="6C901C7A"/>
    <w:rsid w:val="6C9C08BA"/>
    <w:rsid w:val="6C9F03DB"/>
    <w:rsid w:val="6CA204CA"/>
    <w:rsid w:val="6CA42E54"/>
    <w:rsid w:val="6CA5379F"/>
    <w:rsid w:val="6CBD4050"/>
    <w:rsid w:val="6CC64AB1"/>
    <w:rsid w:val="6CD96846"/>
    <w:rsid w:val="6CDA486A"/>
    <w:rsid w:val="6CEA6B52"/>
    <w:rsid w:val="6CFC2024"/>
    <w:rsid w:val="6D0A191D"/>
    <w:rsid w:val="6D0A6005"/>
    <w:rsid w:val="6D0B6BB0"/>
    <w:rsid w:val="6D2306B7"/>
    <w:rsid w:val="6D2A7057"/>
    <w:rsid w:val="6D3A3458"/>
    <w:rsid w:val="6D4A0B69"/>
    <w:rsid w:val="6D4C1237"/>
    <w:rsid w:val="6D5A3037"/>
    <w:rsid w:val="6D5C15A2"/>
    <w:rsid w:val="6D5F3C3A"/>
    <w:rsid w:val="6D642363"/>
    <w:rsid w:val="6D660588"/>
    <w:rsid w:val="6D6A00F0"/>
    <w:rsid w:val="6D6A0432"/>
    <w:rsid w:val="6D6F29BC"/>
    <w:rsid w:val="6D8F003E"/>
    <w:rsid w:val="6DA64C18"/>
    <w:rsid w:val="6DAE7706"/>
    <w:rsid w:val="6DB95EAF"/>
    <w:rsid w:val="6DC34222"/>
    <w:rsid w:val="6DCE4F3B"/>
    <w:rsid w:val="6DCF18E8"/>
    <w:rsid w:val="6DD4729F"/>
    <w:rsid w:val="6DD5313E"/>
    <w:rsid w:val="6DD6534D"/>
    <w:rsid w:val="6DD97C99"/>
    <w:rsid w:val="6DE5176B"/>
    <w:rsid w:val="6DF146B9"/>
    <w:rsid w:val="6DF83C9D"/>
    <w:rsid w:val="6DFF2192"/>
    <w:rsid w:val="6E115DBB"/>
    <w:rsid w:val="6E177259"/>
    <w:rsid w:val="6E2241BE"/>
    <w:rsid w:val="6E2B1120"/>
    <w:rsid w:val="6E3F5535"/>
    <w:rsid w:val="6E535EC9"/>
    <w:rsid w:val="6E5B1B1F"/>
    <w:rsid w:val="6E5D4C17"/>
    <w:rsid w:val="6EAD0576"/>
    <w:rsid w:val="6EAE4653"/>
    <w:rsid w:val="6EB02854"/>
    <w:rsid w:val="6EB57C5D"/>
    <w:rsid w:val="6EC03F2A"/>
    <w:rsid w:val="6EC1514D"/>
    <w:rsid w:val="6ED804FC"/>
    <w:rsid w:val="6EDB1926"/>
    <w:rsid w:val="6EE26576"/>
    <w:rsid w:val="6EF47C5F"/>
    <w:rsid w:val="6EFA4710"/>
    <w:rsid w:val="6F03620F"/>
    <w:rsid w:val="6F07631C"/>
    <w:rsid w:val="6F0D56F7"/>
    <w:rsid w:val="6F117E3E"/>
    <w:rsid w:val="6F17446A"/>
    <w:rsid w:val="6F246609"/>
    <w:rsid w:val="6F3E21F8"/>
    <w:rsid w:val="6F460753"/>
    <w:rsid w:val="6F4A0C85"/>
    <w:rsid w:val="6F566645"/>
    <w:rsid w:val="6F5E6F96"/>
    <w:rsid w:val="6F602F1B"/>
    <w:rsid w:val="6F733DEC"/>
    <w:rsid w:val="6F8942FF"/>
    <w:rsid w:val="6F8B25F7"/>
    <w:rsid w:val="6F975709"/>
    <w:rsid w:val="6FAF4C4A"/>
    <w:rsid w:val="6FB21630"/>
    <w:rsid w:val="6FB82252"/>
    <w:rsid w:val="6FC11439"/>
    <w:rsid w:val="6FCB78D4"/>
    <w:rsid w:val="6FD01380"/>
    <w:rsid w:val="6FD570E3"/>
    <w:rsid w:val="6FF772A8"/>
    <w:rsid w:val="70085031"/>
    <w:rsid w:val="701E0CB2"/>
    <w:rsid w:val="702B0DEA"/>
    <w:rsid w:val="70314D93"/>
    <w:rsid w:val="703E1036"/>
    <w:rsid w:val="7045013A"/>
    <w:rsid w:val="704C0B36"/>
    <w:rsid w:val="70507CC3"/>
    <w:rsid w:val="70680806"/>
    <w:rsid w:val="707E6CE5"/>
    <w:rsid w:val="709229B6"/>
    <w:rsid w:val="709434E6"/>
    <w:rsid w:val="70986BE7"/>
    <w:rsid w:val="709F5752"/>
    <w:rsid w:val="70A4024C"/>
    <w:rsid w:val="70A41DD2"/>
    <w:rsid w:val="70B0289D"/>
    <w:rsid w:val="70B25981"/>
    <w:rsid w:val="70C600FD"/>
    <w:rsid w:val="70D0389B"/>
    <w:rsid w:val="70F17DE5"/>
    <w:rsid w:val="71093D67"/>
    <w:rsid w:val="711246FF"/>
    <w:rsid w:val="71205F32"/>
    <w:rsid w:val="7147068B"/>
    <w:rsid w:val="714E737D"/>
    <w:rsid w:val="715B4D7B"/>
    <w:rsid w:val="715B7B6E"/>
    <w:rsid w:val="71616E0C"/>
    <w:rsid w:val="716206D9"/>
    <w:rsid w:val="71681631"/>
    <w:rsid w:val="716F5166"/>
    <w:rsid w:val="71701792"/>
    <w:rsid w:val="717423B0"/>
    <w:rsid w:val="717A763F"/>
    <w:rsid w:val="718A7244"/>
    <w:rsid w:val="718B711A"/>
    <w:rsid w:val="718E340C"/>
    <w:rsid w:val="71980794"/>
    <w:rsid w:val="719F585A"/>
    <w:rsid w:val="71CB3BF5"/>
    <w:rsid w:val="71D01228"/>
    <w:rsid w:val="71E24630"/>
    <w:rsid w:val="71E33886"/>
    <w:rsid w:val="71F96009"/>
    <w:rsid w:val="7201042B"/>
    <w:rsid w:val="72333BB3"/>
    <w:rsid w:val="723B0096"/>
    <w:rsid w:val="72530D6A"/>
    <w:rsid w:val="725D224E"/>
    <w:rsid w:val="726E3B74"/>
    <w:rsid w:val="727257B4"/>
    <w:rsid w:val="7273636E"/>
    <w:rsid w:val="727A1A6E"/>
    <w:rsid w:val="72862539"/>
    <w:rsid w:val="728B0C95"/>
    <w:rsid w:val="728B5A8C"/>
    <w:rsid w:val="72904E33"/>
    <w:rsid w:val="72A450E4"/>
    <w:rsid w:val="72BF49BF"/>
    <w:rsid w:val="72C76BF9"/>
    <w:rsid w:val="72D1062D"/>
    <w:rsid w:val="72D24A76"/>
    <w:rsid w:val="72D77422"/>
    <w:rsid w:val="72DD3CA4"/>
    <w:rsid w:val="73012266"/>
    <w:rsid w:val="7303226C"/>
    <w:rsid w:val="730A3399"/>
    <w:rsid w:val="730B1B6C"/>
    <w:rsid w:val="730B463A"/>
    <w:rsid w:val="73111017"/>
    <w:rsid w:val="73182C1C"/>
    <w:rsid w:val="73303B3A"/>
    <w:rsid w:val="73346335"/>
    <w:rsid w:val="733E5BC0"/>
    <w:rsid w:val="733E62EF"/>
    <w:rsid w:val="73450738"/>
    <w:rsid w:val="735B3428"/>
    <w:rsid w:val="735F5EE8"/>
    <w:rsid w:val="7366038D"/>
    <w:rsid w:val="73660D0A"/>
    <w:rsid w:val="7366112B"/>
    <w:rsid w:val="736F4119"/>
    <w:rsid w:val="73720182"/>
    <w:rsid w:val="73731107"/>
    <w:rsid w:val="738D3C03"/>
    <w:rsid w:val="73A02A88"/>
    <w:rsid w:val="73A86456"/>
    <w:rsid w:val="73AA445F"/>
    <w:rsid w:val="73AB4C23"/>
    <w:rsid w:val="73B145AC"/>
    <w:rsid w:val="73B3673C"/>
    <w:rsid w:val="73BC6C75"/>
    <w:rsid w:val="73BD3068"/>
    <w:rsid w:val="73C90324"/>
    <w:rsid w:val="73CB4826"/>
    <w:rsid w:val="73DF416E"/>
    <w:rsid w:val="73E6346B"/>
    <w:rsid w:val="73E67C97"/>
    <w:rsid w:val="740573CB"/>
    <w:rsid w:val="740B150C"/>
    <w:rsid w:val="741421C7"/>
    <w:rsid w:val="74273498"/>
    <w:rsid w:val="7428094B"/>
    <w:rsid w:val="743F44E8"/>
    <w:rsid w:val="744118C2"/>
    <w:rsid w:val="74430EC9"/>
    <w:rsid w:val="745449C1"/>
    <w:rsid w:val="7473217D"/>
    <w:rsid w:val="74772B2A"/>
    <w:rsid w:val="74850B16"/>
    <w:rsid w:val="748538AF"/>
    <w:rsid w:val="74875E18"/>
    <w:rsid w:val="74933814"/>
    <w:rsid w:val="74A7025E"/>
    <w:rsid w:val="74AC2434"/>
    <w:rsid w:val="74AD0AD8"/>
    <w:rsid w:val="74B511A9"/>
    <w:rsid w:val="74C80E30"/>
    <w:rsid w:val="74CF0684"/>
    <w:rsid w:val="74D262BE"/>
    <w:rsid w:val="74D5422C"/>
    <w:rsid w:val="74DB53C1"/>
    <w:rsid w:val="74DD0F73"/>
    <w:rsid w:val="74E27508"/>
    <w:rsid w:val="74EE33F7"/>
    <w:rsid w:val="74FB2771"/>
    <w:rsid w:val="75003EFC"/>
    <w:rsid w:val="750D3B0A"/>
    <w:rsid w:val="75177E6D"/>
    <w:rsid w:val="751975C6"/>
    <w:rsid w:val="751B6488"/>
    <w:rsid w:val="75542672"/>
    <w:rsid w:val="7568063E"/>
    <w:rsid w:val="75783C36"/>
    <w:rsid w:val="758A594F"/>
    <w:rsid w:val="758D55BF"/>
    <w:rsid w:val="75943C00"/>
    <w:rsid w:val="75952673"/>
    <w:rsid w:val="75953589"/>
    <w:rsid w:val="75956F96"/>
    <w:rsid w:val="75A512CB"/>
    <w:rsid w:val="75AA6E8C"/>
    <w:rsid w:val="75B06217"/>
    <w:rsid w:val="75B467A3"/>
    <w:rsid w:val="75B66CFD"/>
    <w:rsid w:val="75BE1F5D"/>
    <w:rsid w:val="75C96304"/>
    <w:rsid w:val="75D11633"/>
    <w:rsid w:val="75E27CB5"/>
    <w:rsid w:val="75E871B2"/>
    <w:rsid w:val="75EB37BA"/>
    <w:rsid w:val="75FA69AD"/>
    <w:rsid w:val="761E5456"/>
    <w:rsid w:val="76203CC2"/>
    <w:rsid w:val="762A5337"/>
    <w:rsid w:val="7630744C"/>
    <w:rsid w:val="763C7CB3"/>
    <w:rsid w:val="76431551"/>
    <w:rsid w:val="765E41E0"/>
    <w:rsid w:val="76696D2C"/>
    <w:rsid w:val="76742A2D"/>
    <w:rsid w:val="767B3CA7"/>
    <w:rsid w:val="7698157D"/>
    <w:rsid w:val="76AB2EA6"/>
    <w:rsid w:val="76AD7691"/>
    <w:rsid w:val="76B45E67"/>
    <w:rsid w:val="76C25075"/>
    <w:rsid w:val="76D53126"/>
    <w:rsid w:val="76E2137D"/>
    <w:rsid w:val="76E95ED2"/>
    <w:rsid w:val="76F507BA"/>
    <w:rsid w:val="76F82569"/>
    <w:rsid w:val="76F83C32"/>
    <w:rsid w:val="7703756B"/>
    <w:rsid w:val="7717030D"/>
    <w:rsid w:val="771F06B0"/>
    <w:rsid w:val="77466A8C"/>
    <w:rsid w:val="77511239"/>
    <w:rsid w:val="77662DC6"/>
    <w:rsid w:val="776E2973"/>
    <w:rsid w:val="776F7669"/>
    <w:rsid w:val="77812C70"/>
    <w:rsid w:val="77834BEC"/>
    <w:rsid w:val="778C092D"/>
    <w:rsid w:val="77933515"/>
    <w:rsid w:val="77A1351B"/>
    <w:rsid w:val="77B17417"/>
    <w:rsid w:val="77B368B5"/>
    <w:rsid w:val="77C0414C"/>
    <w:rsid w:val="77E071BE"/>
    <w:rsid w:val="77EF2BCE"/>
    <w:rsid w:val="781073E6"/>
    <w:rsid w:val="78234D6D"/>
    <w:rsid w:val="78235713"/>
    <w:rsid w:val="782F7DBB"/>
    <w:rsid w:val="783905A5"/>
    <w:rsid w:val="78404D76"/>
    <w:rsid w:val="78480D32"/>
    <w:rsid w:val="785E1904"/>
    <w:rsid w:val="786427E2"/>
    <w:rsid w:val="7878579D"/>
    <w:rsid w:val="787A0D28"/>
    <w:rsid w:val="787E02BE"/>
    <w:rsid w:val="78912BFC"/>
    <w:rsid w:val="7891550C"/>
    <w:rsid w:val="789C5441"/>
    <w:rsid w:val="789F07F6"/>
    <w:rsid w:val="78AD15E7"/>
    <w:rsid w:val="78C606C3"/>
    <w:rsid w:val="78D57EBC"/>
    <w:rsid w:val="78DA4653"/>
    <w:rsid w:val="78E4501F"/>
    <w:rsid w:val="790379E3"/>
    <w:rsid w:val="791E3969"/>
    <w:rsid w:val="792A72D0"/>
    <w:rsid w:val="792F1012"/>
    <w:rsid w:val="7944056A"/>
    <w:rsid w:val="79443E5F"/>
    <w:rsid w:val="79510C88"/>
    <w:rsid w:val="79516091"/>
    <w:rsid w:val="79641E69"/>
    <w:rsid w:val="79AA016B"/>
    <w:rsid w:val="79AC769C"/>
    <w:rsid w:val="79C43D9C"/>
    <w:rsid w:val="79D378EE"/>
    <w:rsid w:val="79D94182"/>
    <w:rsid w:val="79E64279"/>
    <w:rsid w:val="79E92C76"/>
    <w:rsid w:val="79F41A3A"/>
    <w:rsid w:val="79FC2E4D"/>
    <w:rsid w:val="79FE06A9"/>
    <w:rsid w:val="7A0C0EFC"/>
    <w:rsid w:val="7A0C4784"/>
    <w:rsid w:val="7A0F3CBE"/>
    <w:rsid w:val="7A191B22"/>
    <w:rsid w:val="7A3D139E"/>
    <w:rsid w:val="7A5901CF"/>
    <w:rsid w:val="7A591D04"/>
    <w:rsid w:val="7A680724"/>
    <w:rsid w:val="7A812008"/>
    <w:rsid w:val="7A8533B4"/>
    <w:rsid w:val="7A911353"/>
    <w:rsid w:val="7A9E37BD"/>
    <w:rsid w:val="7AA4269C"/>
    <w:rsid w:val="7AAD0925"/>
    <w:rsid w:val="7AB84014"/>
    <w:rsid w:val="7AB90CEF"/>
    <w:rsid w:val="7ABB627E"/>
    <w:rsid w:val="7AC52843"/>
    <w:rsid w:val="7AC643D5"/>
    <w:rsid w:val="7AD41913"/>
    <w:rsid w:val="7ADC373B"/>
    <w:rsid w:val="7ADF628F"/>
    <w:rsid w:val="7AE06D6E"/>
    <w:rsid w:val="7AE652C6"/>
    <w:rsid w:val="7AF82280"/>
    <w:rsid w:val="7B001259"/>
    <w:rsid w:val="7B014236"/>
    <w:rsid w:val="7B0A7A15"/>
    <w:rsid w:val="7B244ED3"/>
    <w:rsid w:val="7B264E67"/>
    <w:rsid w:val="7B4A1A61"/>
    <w:rsid w:val="7B551E97"/>
    <w:rsid w:val="7B5648C6"/>
    <w:rsid w:val="7B70680F"/>
    <w:rsid w:val="7B823D62"/>
    <w:rsid w:val="7B842570"/>
    <w:rsid w:val="7BAE33BF"/>
    <w:rsid w:val="7BD01EA9"/>
    <w:rsid w:val="7BD330B9"/>
    <w:rsid w:val="7BF45E3F"/>
    <w:rsid w:val="7C022BBC"/>
    <w:rsid w:val="7C346B1D"/>
    <w:rsid w:val="7C362ABC"/>
    <w:rsid w:val="7C3858A3"/>
    <w:rsid w:val="7C3C008F"/>
    <w:rsid w:val="7C536E36"/>
    <w:rsid w:val="7C8633B6"/>
    <w:rsid w:val="7C8A0258"/>
    <w:rsid w:val="7C8F2BBC"/>
    <w:rsid w:val="7C92358A"/>
    <w:rsid w:val="7C946B1D"/>
    <w:rsid w:val="7C970277"/>
    <w:rsid w:val="7C986CAA"/>
    <w:rsid w:val="7C9F4C64"/>
    <w:rsid w:val="7CAA319E"/>
    <w:rsid w:val="7CAC1DE5"/>
    <w:rsid w:val="7CC4527D"/>
    <w:rsid w:val="7CF863BF"/>
    <w:rsid w:val="7D011308"/>
    <w:rsid w:val="7D1C09EC"/>
    <w:rsid w:val="7D210170"/>
    <w:rsid w:val="7D254AF8"/>
    <w:rsid w:val="7D26446F"/>
    <w:rsid w:val="7D3A232B"/>
    <w:rsid w:val="7D4042EA"/>
    <w:rsid w:val="7D4C46AF"/>
    <w:rsid w:val="7D580404"/>
    <w:rsid w:val="7D62081D"/>
    <w:rsid w:val="7D676835"/>
    <w:rsid w:val="7D8216C6"/>
    <w:rsid w:val="7D871E9E"/>
    <w:rsid w:val="7D9875B7"/>
    <w:rsid w:val="7DB06B11"/>
    <w:rsid w:val="7DCD569D"/>
    <w:rsid w:val="7DD13B7D"/>
    <w:rsid w:val="7DD6512A"/>
    <w:rsid w:val="7DDC4EA1"/>
    <w:rsid w:val="7DEA2563"/>
    <w:rsid w:val="7E023F07"/>
    <w:rsid w:val="7E34377E"/>
    <w:rsid w:val="7E391B7B"/>
    <w:rsid w:val="7E4A07F5"/>
    <w:rsid w:val="7E5D66DD"/>
    <w:rsid w:val="7E615859"/>
    <w:rsid w:val="7E8646AC"/>
    <w:rsid w:val="7E897C6E"/>
    <w:rsid w:val="7E9C1933"/>
    <w:rsid w:val="7EAD7C61"/>
    <w:rsid w:val="7EBF5A55"/>
    <w:rsid w:val="7EC20C3D"/>
    <w:rsid w:val="7ECD4598"/>
    <w:rsid w:val="7EDD7FF3"/>
    <w:rsid w:val="7EEC7E07"/>
    <w:rsid w:val="7EF561DE"/>
    <w:rsid w:val="7F00169E"/>
    <w:rsid w:val="7F0C4E98"/>
    <w:rsid w:val="7F0D1265"/>
    <w:rsid w:val="7F1137EC"/>
    <w:rsid w:val="7F1247A3"/>
    <w:rsid w:val="7F1344AD"/>
    <w:rsid w:val="7F1B6522"/>
    <w:rsid w:val="7F236E1E"/>
    <w:rsid w:val="7F29292E"/>
    <w:rsid w:val="7F306CC9"/>
    <w:rsid w:val="7F343B42"/>
    <w:rsid w:val="7F697F23"/>
    <w:rsid w:val="7F7C3EE9"/>
    <w:rsid w:val="7F913122"/>
    <w:rsid w:val="7FBF08A3"/>
    <w:rsid w:val="7FC64640"/>
    <w:rsid w:val="7FCE5C00"/>
    <w:rsid w:val="7FD64A8B"/>
    <w:rsid w:val="7FDB6513"/>
    <w:rsid w:val="7FEB3B33"/>
    <w:rsid w:val="7FF47A78"/>
    <w:rsid w:val="7FFA54F0"/>
    <w:rsid w:val="7FFF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42BD1"/>
  <w14:defaultImageDpi w14:val="300"/>
  <w15:docId w15:val="{5878679F-F966-CB4A-805C-AD5E90A2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uiPriority="0" w:qFormat="1"/>
    <w:lsdException w:name="footnote text" w:uiPriority="0" w:qFormat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uiPriority="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0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uiPriority="0" w:qFormat="1"/>
    <w:lsdException w:name="HTML Code" w:uiPriority="0" w:qFormat="1"/>
    <w:lsdException w:name="HTML Definition" w:uiPriority="0" w:qFormat="1"/>
    <w:lsdException w:name="HTML Keyboard" w:uiPriority="0" w:qFormat="1"/>
    <w:lsdException w:name="HTML Preformatted" w:uiPriority="0" w:qFormat="1"/>
    <w:lsdException w:name="HTML Sample" w:semiHidden="1" w:unhideWhenUsed="1"/>
    <w:lsdException w:name="HTML Typewriter" w:uiPriority="0" w:qFormat="1"/>
    <w:lsdException w:name="HTML Variable" w:uiPriority="0" w:qFormat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spacing w:line="288" w:lineRule="auto"/>
      <w:jc w:val="both"/>
    </w:pPr>
    <w:rPr>
      <w:rFonts w:ascii="Tahoma" w:eastAsia="宋体" w:hAnsi="Tahoma"/>
      <w:kern w:val="2"/>
      <w:sz w:val="24"/>
    </w:rPr>
  </w:style>
  <w:style w:type="paragraph" w:styleId="1">
    <w:name w:val="heading 1"/>
    <w:basedOn w:val="a3"/>
    <w:next w:val="a3"/>
    <w:link w:val="11"/>
    <w:qFormat/>
    <w:pPr>
      <w:keepNext/>
      <w:keepLines/>
      <w:pageBreakBefore/>
      <w:numPr>
        <w:numId w:val="1"/>
      </w:numPr>
      <w:pBdr>
        <w:top w:val="none" w:sz="0" w:space="1" w:color="auto"/>
        <w:left w:val="none" w:sz="0" w:space="4" w:color="auto"/>
        <w:bottom w:val="none" w:sz="0" w:space="1" w:color="C0C0C0"/>
        <w:right w:val="none" w:sz="0" w:space="4" w:color="auto"/>
      </w:pBdr>
      <w:spacing w:before="340" w:after="330" w:line="240" w:lineRule="auto"/>
      <w:ind w:left="431" w:hanging="431"/>
      <w:jc w:val="left"/>
      <w:outlineLvl w:val="0"/>
    </w:pPr>
    <w:rPr>
      <w:rFonts w:eastAsia="黑体"/>
      <w:b/>
      <w:kern w:val="44"/>
      <w:sz w:val="28"/>
    </w:rPr>
  </w:style>
  <w:style w:type="paragraph" w:styleId="20">
    <w:name w:val="heading 2"/>
    <w:basedOn w:val="1"/>
    <w:next w:val="a3"/>
    <w:link w:val="23"/>
    <w:qFormat/>
    <w:pPr>
      <w:numPr>
        <w:ilvl w:val="1"/>
      </w:numPr>
      <w:tabs>
        <w:tab w:val="clear" w:pos="432"/>
      </w:tabs>
      <w:spacing w:before="260" w:after="260" w:line="416" w:lineRule="auto"/>
      <w:outlineLvl w:val="1"/>
    </w:pPr>
    <w:rPr>
      <w:rFonts w:ascii="Arial" w:hAnsi="Arial"/>
      <w:kern w:val="0"/>
      <w:lang w:bidi="he-IL"/>
    </w:rPr>
  </w:style>
  <w:style w:type="paragraph" w:styleId="3">
    <w:name w:val="heading 3"/>
    <w:basedOn w:val="a3"/>
    <w:next w:val="a3"/>
    <w:link w:val="31"/>
    <w:qFormat/>
    <w:pPr>
      <w:keepNext/>
      <w:keepLines/>
      <w:numPr>
        <w:ilvl w:val="2"/>
        <w:numId w:val="1"/>
      </w:numPr>
      <w:adjustRightInd w:val="0"/>
      <w:spacing w:before="260" w:after="260" w:line="415" w:lineRule="auto"/>
      <w:outlineLvl w:val="2"/>
    </w:pPr>
    <w:rPr>
      <w:rFonts w:eastAsia="黑体"/>
      <w:sz w:val="28"/>
      <w:lang w:bidi="he-IL"/>
    </w:rPr>
  </w:style>
  <w:style w:type="paragraph" w:styleId="4">
    <w:name w:val="heading 4"/>
    <w:basedOn w:val="a3"/>
    <w:next w:val="a3"/>
    <w:link w:val="40"/>
    <w:qFormat/>
    <w:pPr>
      <w:keepNext/>
      <w:keepLines/>
      <w:numPr>
        <w:ilvl w:val="3"/>
        <w:numId w:val="1"/>
      </w:numPr>
      <w:spacing w:line="240" w:lineRule="atLeast"/>
      <w:jc w:val="left"/>
      <w:outlineLvl w:val="3"/>
    </w:pPr>
    <w:rPr>
      <w:rFonts w:eastAsia="黑体"/>
      <w:smallCaps/>
      <w:kern w:val="20"/>
      <w:sz w:val="28"/>
    </w:rPr>
  </w:style>
  <w:style w:type="paragraph" w:styleId="5">
    <w:name w:val="heading 5"/>
    <w:basedOn w:val="a3"/>
    <w:next w:val="a3"/>
    <w:link w:val="50"/>
    <w:qFormat/>
    <w:pPr>
      <w:keepNext/>
      <w:keepLines/>
      <w:numPr>
        <w:ilvl w:val="4"/>
        <w:numId w:val="1"/>
      </w:numPr>
      <w:spacing w:line="240" w:lineRule="atLeast"/>
      <w:jc w:val="left"/>
      <w:outlineLvl w:val="4"/>
    </w:pPr>
    <w:rPr>
      <w:rFonts w:eastAsia="黑体"/>
      <w:kern w:val="20"/>
      <w:sz w:val="28"/>
    </w:rPr>
  </w:style>
  <w:style w:type="paragraph" w:styleId="6">
    <w:name w:val="heading 6"/>
    <w:basedOn w:val="a3"/>
    <w:next w:val="a3"/>
    <w:link w:val="60"/>
    <w:qFormat/>
    <w:pPr>
      <w:keepNext/>
      <w:keepLines/>
      <w:numPr>
        <w:ilvl w:val="5"/>
        <w:numId w:val="2"/>
      </w:numPr>
      <w:tabs>
        <w:tab w:val="left" w:pos="1152"/>
      </w:tabs>
      <w:spacing w:line="240" w:lineRule="atLeast"/>
      <w:jc w:val="left"/>
      <w:outlineLvl w:val="5"/>
    </w:pPr>
    <w:rPr>
      <w:rFonts w:ascii="Garamond" w:eastAsia="Microsoft YaHei" w:hAnsi="Garamond"/>
      <w:kern w:val="20"/>
      <w:sz w:val="28"/>
    </w:rPr>
  </w:style>
  <w:style w:type="paragraph" w:styleId="7">
    <w:name w:val="heading 7"/>
    <w:basedOn w:val="a3"/>
    <w:next w:val="a3"/>
    <w:link w:val="70"/>
    <w:qFormat/>
    <w:pPr>
      <w:keepNext/>
      <w:keepLines/>
      <w:numPr>
        <w:ilvl w:val="6"/>
        <w:numId w:val="1"/>
      </w:numPr>
      <w:spacing w:line="240" w:lineRule="atLeast"/>
      <w:jc w:val="left"/>
      <w:outlineLvl w:val="6"/>
    </w:pPr>
    <w:rPr>
      <w:rFonts w:ascii="Garamond" w:hAnsi="Garamond"/>
      <w:smallCaps/>
      <w:kern w:val="20"/>
      <w:sz w:val="23"/>
    </w:rPr>
  </w:style>
  <w:style w:type="paragraph" w:styleId="8">
    <w:name w:val="heading 8"/>
    <w:basedOn w:val="a3"/>
    <w:next w:val="a3"/>
    <w:link w:val="80"/>
    <w:qFormat/>
    <w:pPr>
      <w:keepNext/>
      <w:keepLines/>
      <w:numPr>
        <w:ilvl w:val="7"/>
        <w:numId w:val="1"/>
      </w:numPr>
      <w:spacing w:line="240" w:lineRule="atLeast"/>
      <w:jc w:val="left"/>
      <w:outlineLvl w:val="7"/>
    </w:pPr>
    <w:rPr>
      <w:rFonts w:ascii="Garamond" w:hAnsi="Garamond"/>
      <w:i/>
      <w:kern w:val="20"/>
      <w:sz w:val="22"/>
    </w:rPr>
  </w:style>
  <w:style w:type="paragraph" w:styleId="9">
    <w:name w:val="heading 9"/>
    <w:basedOn w:val="a3"/>
    <w:next w:val="a3"/>
    <w:link w:val="90"/>
    <w:qFormat/>
    <w:pPr>
      <w:keepNext/>
      <w:keepLines/>
      <w:numPr>
        <w:ilvl w:val="8"/>
        <w:numId w:val="1"/>
      </w:numPr>
      <w:spacing w:line="240" w:lineRule="atLeast"/>
      <w:jc w:val="left"/>
      <w:outlineLvl w:val="8"/>
    </w:pPr>
    <w:rPr>
      <w:rFonts w:ascii="Garamond" w:hAnsi="Garamond"/>
      <w:kern w:val="20"/>
      <w:sz w:val="2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TOC7">
    <w:name w:val="toc 7"/>
    <w:basedOn w:val="a3"/>
    <w:next w:val="a3"/>
    <w:semiHidden/>
    <w:qFormat/>
    <w:pPr>
      <w:ind w:left="1260"/>
      <w:jc w:val="left"/>
    </w:pPr>
    <w:rPr>
      <w:sz w:val="18"/>
    </w:rPr>
  </w:style>
  <w:style w:type="paragraph" w:styleId="21">
    <w:name w:val="List Number 2"/>
    <w:basedOn w:val="a3"/>
    <w:qFormat/>
    <w:pPr>
      <w:numPr>
        <w:numId w:val="3"/>
      </w:numPr>
    </w:pPr>
  </w:style>
  <w:style w:type="paragraph" w:styleId="a">
    <w:name w:val="List Number"/>
    <w:basedOn w:val="a3"/>
    <w:qFormat/>
    <w:pPr>
      <w:numPr>
        <w:numId w:val="4"/>
      </w:numPr>
    </w:pPr>
  </w:style>
  <w:style w:type="paragraph" w:styleId="a7">
    <w:name w:val="Normal Indent"/>
    <w:basedOn w:val="a3"/>
    <w:qFormat/>
    <w:pPr>
      <w:ind w:firstLineChars="200" w:firstLine="420"/>
    </w:pPr>
  </w:style>
  <w:style w:type="paragraph" w:styleId="a8">
    <w:name w:val="caption"/>
    <w:basedOn w:val="a3"/>
    <w:next w:val="a3"/>
    <w:qFormat/>
    <w:pPr>
      <w:widowControl/>
      <w:tabs>
        <w:tab w:val="left" w:pos="825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40"/>
      <w:jc w:val="left"/>
    </w:pPr>
    <w:rPr>
      <w:rFonts w:ascii="Arial" w:eastAsia="黑体" w:hAnsi="Arial" w:cs="Arial"/>
      <w:szCs w:val="21"/>
    </w:rPr>
  </w:style>
  <w:style w:type="paragraph" w:styleId="a0">
    <w:name w:val="List Bullet"/>
    <w:basedOn w:val="a3"/>
    <w:qFormat/>
    <w:pPr>
      <w:numPr>
        <w:numId w:val="5"/>
      </w:numPr>
    </w:pPr>
  </w:style>
  <w:style w:type="paragraph" w:styleId="a9">
    <w:name w:val="Document Map"/>
    <w:basedOn w:val="a3"/>
    <w:link w:val="aa"/>
    <w:semiHidden/>
    <w:qFormat/>
    <w:pPr>
      <w:shd w:val="clear" w:color="auto" w:fill="000080"/>
    </w:pPr>
  </w:style>
  <w:style w:type="paragraph" w:styleId="ab">
    <w:name w:val="annotation text"/>
    <w:basedOn w:val="a3"/>
    <w:link w:val="ac"/>
    <w:qFormat/>
    <w:pPr>
      <w:jc w:val="left"/>
    </w:pPr>
  </w:style>
  <w:style w:type="paragraph" w:styleId="30">
    <w:name w:val="List Bullet 3"/>
    <w:basedOn w:val="a3"/>
    <w:link w:val="32"/>
    <w:qFormat/>
    <w:pPr>
      <w:numPr>
        <w:numId w:val="6"/>
      </w:numPr>
    </w:pPr>
  </w:style>
  <w:style w:type="paragraph" w:styleId="ad">
    <w:name w:val="Body Text"/>
    <w:basedOn w:val="a3"/>
    <w:link w:val="ae"/>
    <w:qFormat/>
    <w:pPr>
      <w:spacing w:after="120"/>
    </w:pPr>
  </w:style>
  <w:style w:type="paragraph" w:styleId="af">
    <w:name w:val="Body Text Indent"/>
    <w:basedOn w:val="a3"/>
    <w:qFormat/>
    <w:pPr>
      <w:spacing w:after="120"/>
      <w:ind w:left="420"/>
    </w:pPr>
  </w:style>
  <w:style w:type="paragraph" w:styleId="2">
    <w:name w:val="List Bullet 2"/>
    <w:basedOn w:val="a3"/>
    <w:qFormat/>
    <w:pPr>
      <w:numPr>
        <w:numId w:val="7"/>
      </w:numPr>
    </w:pPr>
  </w:style>
  <w:style w:type="paragraph" w:styleId="TOC5">
    <w:name w:val="toc 5"/>
    <w:basedOn w:val="a3"/>
    <w:next w:val="a3"/>
    <w:semiHidden/>
    <w:qFormat/>
    <w:pPr>
      <w:ind w:left="840"/>
      <w:jc w:val="left"/>
    </w:pPr>
    <w:rPr>
      <w:sz w:val="18"/>
    </w:rPr>
  </w:style>
  <w:style w:type="paragraph" w:styleId="TOC3">
    <w:name w:val="toc 3"/>
    <w:basedOn w:val="a3"/>
    <w:next w:val="a3"/>
    <w:semiHidden/>
    <w:qFormat/>
    <w:pPr>
      <w:ind w:left="420"/>
      <w:jc w:val="left"/>
    </w:pPr>
    <w:rPr>
      <w:i/>
    </w:rPr>
  </w:style>
  <w:style w:type="paragraph" w:styleId="af0">
    <w:name w:val="Plain Text"/>
    <w:basedOn w:val="a3"/>
    <w:qFormat/>
    <w:rPr>
      <w:rFonts w:ascii="宋体" w:hAnsi="Courier New"/>
    </w:rPr>
  </w:style>
  <w:style w:type="paragraph" w:styleId="TOC8">
    <w:name w:val="toc 8"/>
    <w:basedOn w:val="a3"/>
    <w:next w:val="a3"/>
    <w:semiHidden/>
    <w:qFormat/>
    <w:pPr>
      <w:ind w:left="1470"/>
      <w:jc w:val="left"/>
    </w:pPr>
    <w:rPr>
      <w:sz w:val="18"/>
    </w:rPr>
  </w:style>
  <w:style w:type="paragraph" w:styleId="af1">
    <w:name w:val="Date"/>
    <w:basedOn w:val="a3"/>
    <w:next w:val="a3"/>
    <w:link w:val="af2"/>
    <w:qFormat/>
    <w:pPr>
      <w:ind w:leftChars="2500" w:left="100"/>
    </w:pPr>
  </w:style>
  <w:style w:type="paragraph" w:styleId="24">
    <w:name w:val="Body Text Indent 2"/>
    <w:basedOn w:val="a3"/>
    <w:qFormat/>
    <w:pPr>
      <w:spacing w:after="120" w:line="480" w:lineRule="auto"/>
      <w:ind w:leftChars="200" w:left="420"/>
    </w:pPr>
  </w:style>
  <w:style w:type="paragraph" w:styleId="af3">
    <w:name w:val="Balloon Text"/>
    <w:basedOn w:val="a3"/>
    <w:link w:val="af4"/>
    <w:qFormat/>
    <w:pPr>
      <w:spacing w:line="240" w:lineRule="auto"/>
    </w:pPr>
    <w:rPr>
      <w:sz w:val="18"/>
      <w:szCs w:val="18"/>
    </w:rPr>
  </w:style>
  <w:style w:type="paragraph" w:styleId="af5">
    <w:name w:val="footer"/>
    <w:basedOn w:val="a3"/>
    <w:link w:val="af6"/>
    <w:qFormat/>
    <w:pPr>
      <w:tabs>
        <w:tab w:val="center" w:pos="4153"/>
        <w:tab w:val="right" w:pos="8306"/>
      </w:tabs>
      <w:snapToGrid w:val="0"/>
      <w:jc w:val="left"/>
    </w:pPr>
    <w:rPr>
      <w:sz w:val="16"/>
    </w:rPr>
  </w:style>
  <w:style w:type="paragraph" w:styleId="af7">
    <w:name w:val="header"/>
    <w:basedOn w:val="a3"/>
    <w:link w:val="af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3"/>
    <w:next w:val="a3"/>
    <w:semiHidden/>
    <w:qFormat/>
    <w:pPr>
      <w:spacing w:before="120" w:after="120"/>
      <w:jc w:val="left"/>
    </w:pPr>
    <w:rPr>
      <w:b/>
      <w:caps/>
    </w:rPr>
  </w:style>
  <w:style w:type="paragraph" w:styleId="TOC4">
    <w:name w:val="toc 4"/>
    <w:basedOn w:val="a3"/>
    <w:next w:val="a3"/>
    <w:semiHidden/>
    <w:qFormat/>
    <w:pPr>
      <w:ind w:left="630"/>
      <w:jc w:val="left"/>
    </w:pPr>
    <w:rPr>
      <w:sz w:val="18"/>
    </w:rPr>
  </w:style>
  <w:style w:type="paragraph" w:styleId="af9">
    <w:name w:val="index heading"/>
    <w:basedOn w:val="a3"/>
    <w:next w:val="a3"/>
    <w:semiHidden/>
    <w:qFormat/>
    <w:rPr>
      <w:rFonts w:ascii="Arial" w:hAnsi="Arial"/>
      <w:b/>
    </w:rPr>
  </w:style>
  <w:style w:type="paragraph" w:styleId="afa">
    <w:name w:val="Subtitle"/>
    <w:basedOn w:val="a3"/>
    <w:qFormat/>
    <w:pPr>
      <w:spacing w:before="240" w:after="240" w:line="312" w:lineRule="auto"/>
      <w:jc w:val="center"/>
    </w:pPr>
    <w:rPr>
      <w:rFonts w:ascii="Arial Black" w:eastAsia="黑体" w:hAnsi="Arial Black"/>
      <w:b/>
      <w:kern w:val="28"/>
      <w:sz w:val="52"/>
    </w:rPr>
  </w:style>
  <w:style w:type="paragraph" w:styleId="afb">
    <w:name w:val="footnote text"/>
    <w:basedOn w:val="a3"/>
    <w:qFormat/>
    <w:pPr>
      <w:snapToGrid w:val="0"/>
      <w:jc w:val="left"/>
    </w:pPr>
    <w:rPr>
      <w:sz w:val="18"/>
    </w:rPr>
  </w:style>
  <w:style w:type="paragraph" w:styleId="TOC6">
    <w:name w:val="toc 6"/>
    <w:basedOn w:val="a3"/>
    <w:next w:val="a3"/>
    <w:semiHidden/>
    <w:qFormat/>
    <w:pPr>
      <w:ind w:left="1050"/>
      <w:jc w:val="left"/>
    </w:pPr>
    <w:rPr>
      <w:sz w:val="18"/>
    </w:rPr>
  </w:style>
  <w:style w:type="paragraph" w:styleId="33">
    <w:name w:val="Body Text Indent 3"/>
    <w:basedOn w:val="a3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3"/>
    <w:next w:val="a3"/>
    <w:semiHidden/>
    <w:qFormat/>
    <w:pPr>
      <w:ind w:left="210"/>
      <w:jc w:val="left"/>
    </w:pPr>
    <w:rPr>
      <w:smallCaps/>
    </w:rPr>
  </w:style>
  <w:style w:type="paragraph" w:styleId="TOC9">
    <w:name w:val="toc 9"/>
    <w:basedOn w:val="a3"/>
    <w:next w:val="a3"/>
    <w:semiHidden/>
    <w:qFormat/>
    <w:pPr>
      <w:ind w:left="1680"/>
      <w:jc w:val="left"/>
    </w:pPr>
    <w:rPr>
      <w:sz w:val="18"/>
    </w:rPr>
  </w:style>
  <w:style w:type="paragraph" w:styleId="25">
    <w:name w:val="Body Text 2"/>
    <w:basedOn w:val="a3"/>
    <w:qFormat/>
    <w:pPr>
      <w:spacing w:after="120" w:line="480" w:lineRule="auto"/>
    </w:pPr>
  </w:style>
  <w:style w:type="paragraph" w:styleId="afc">
    <w:name w:val="Message Header"/>
    <w:basedOn w:val="a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Cs w:val="24"/>
    </w:rPr>
  </w:style>
  <w:style w:type="paragraph" w:styleId="HTML">
    <w:name w:val="HTML Preformatted"/>
    <w:basedOn w:val="a3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 w:cs="Arial Unicode MS"/>
      <w:kern w:val="0"/>
      <w:sz w:val="20"/>
    </w:rPr>
  </w:style>
  <w:style w:type="paragraph" w:styleId="afd">
    <w:name w:val="Normal (Web)"/>
    <w:basedOn w:val="a3"/>
    <w:qFormat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kern w:val="0"/>
      <w:sz w:val="20"/>
    </w:rPr>
  </w:style>
  <w:style w:type="paragraph" w:styleId="afe">
    <w:name w:val="Title"/>
    <w:basedOn w:val="a3"/>
    <w:next w:val="a3"/>
    <w:uiPriority w:val="10"/>
    <w:qFormat/>
    <w:pPr>
      <w:jc w:val="center"/>
    </w:pPr>
    <w:rPr>
      <w:rFonts w:ascii="宋体" w:hAnsi="Times New Roman"/>
      <w:b/>
      <w:snapToGrid w:val="0"/>
      <w:sz w:val="36"/>
    </w:rPr>
  </w:style>
  <w:style w:type="paragraph" w:styleId="aff">
    <w:name w:val="annotation subject"/>
    <w:basedOn w:val="ab"/>
    <w:next w:val="ab"/>
    <w:link w:val="aff0"/>
    <w:qFormat/>
    <w:rPr>
      <w:b/>
    </w:rPr>
  </w:style>
  <w:style w:type="table" w:styleId="aff1">
    <w:name w:val="Table Grid"/>
    <w:basedOn w:val="a5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Strong"/>
    <w:qFormat/>
    <w:rPr>
      <w:rFonts w:ascii="Arial Black" w:eastAsia="黑体" w:hAnsi="Arial Black"/>
      <w:b/>
      <w:sz w:val="24"/>
    </w:rPr>
  </w:style>
  <w:style w:type="character" w:styleId="aff3">
    <w:name w:val="page number"/>
    <w:basedOn w:val="a4"/>
    <w:qFormat/>
  </w:style>
  <w:style w:type="character" w:styleId="aff4">
    <w:name w:val="FollowedHyperlink"/>
    <w:qFormat/>
    <w:rPr>
      <w:color w:val="800080"/>
      <w:u w:val="single"/>
    </w:rPr>
  </w:style>
  <w:style w:type="character" w:styleId="aff5">
    <w:name w:val="Emphasis"/>
    <w:qFormat/>
    <w:rPr>
      <w:i/>
      <w:iCs/>
    </w:rPr>
  </w:style>
  <w:style w:type="character" w:styleId="HTML0">
    <w:name w:val="HTML Definition"/>
    <w:basedOn w:val="a4"/>
    <w:qFormat/>
    <w:rPr>
      <w:i/>
    </w:rPr>
  </w:style>
  <w:style w:type="character" w:styleId="HTML1">
    <w:name w:val="HTML Typewriter"/>
    <w:qFormat/>
    <w:rPr>
      <w:rFonts w:ascii="Arial Unicode MS" w:eastAsia="Arial Unicode MS" w:hAnsi="Arial Unicode MS" w:cs="Arial Unicode MS"/>
      <w:sz w:val="16"/>
      <w:szCs w:val="16"/>
    </w:rPr>
  </w:style>
  <w:style w:type="character" w:styleId="HTML2">
    <w:name w:val="HTML Variable"/>
    <w:basedOn w:val="a4"/>
    <w:qFormat/>
    <w:rPr>
      <w:i/>
    </w:rPr>
  </w:style>
  <w:style w:type="character" w:styleId="aff6">
    <w:name w:val="Hyperlink"/>
    <w:qFormat/>
    <w:rPr>
      <w:color w:val="0000FF"/>
      <w:u w:val="single"/>
    </w:rPr>
  </w:style>
  <w:style w:type="character" w:styleId="HTML3">
    <w:name w:val="HTML Code"/>
    <w:qFormat/>
    <w:rPr>
      <w:rFonts w:ascii="Arial Unicode MS" w:eastAsia="Arial Unicode MS" w:hAnsi="Arial Unicode MS" w:cs="Arial Unicode MS"/>
      <w:sz w:val="20"/>
      <w:szCs w:val="20"/>
    </w:rPr>
  </w:style>
  <w:style w:type="character" w:styleId="aff7">
    <w:name w:val="annotation reference"/>
    <w:basedOn w:val="a4"/>
    <w:qFormat/>
    <w:rPr>
      <w:sz w:val="21"/>
    </w:rPr>
  </w:style>
  <w:style w:type="character" w:styleId="HTML4">
    <w:name w:val="HTML Cite"/>
    <w:basedOn w:val="a4"/>
    <w:qFormat/>
    <w:rPr>
      <w:i/>
    </w:rPr>
  </w:style>
  <w:style w:type="character" w:styleId="aff8">
    <w:name w:val="footnote reference"/>
    <w:basedOn w:val="a4"/>
    <w:qFormat/>
    <w:rPr>
      <w:vertAlign w:val="superscript"/>
    </w:rPr>
  </w:style>
  <w:style w:type="character" w:styleId="HTML5">
    <w:name w:val="HTML Keyboard"/>
    <w:basedOn w:val="a4"/>
    <w:qFormat/>
    <w:rPr>
      <w:rFonts w:ascii="Courier New" w:hAnsi="Courier New"/>
      <w:sz w:val="20"/>
    </w:rPr>
  </w:style>
  <w:style w:type="character" w:customStyle="1" w:styleId="50">
    <w:name w:val="标题 5 字符"/>
    <w:link w:val="5"/>
    <w:qFormat/>
    <w:rPr>
      <w:rFonts w:eastAsia="黑体"/>
      <w:kern w:val="20"/>
      <w:sz w:val="28"/>
    </w:rPr>
  </w:style>
  <w:style w:type="character" w:customStyle="1" w:styleId="23">
    <w:name w:val="标题 2 字符"/>
    <w:link w:val="20"/>
    <w:qFormat/>
    <w:rPr>
      <w:rFonts w:ascii="Arial" w:eastAsia="黑体" w:hAnsi="Arial"/>
      <w:kern w:val="0"/>
      <w:sz w:val="28"/>
      <w:lang w:bidi="he-IL"/>
    </w:rPr>
  </w:style>
  <w:style w:type="character" w:customStyle="1" w:styleId="31">
    <w:name w:val="标题 3 字符"/>
    <w:link w:val="3"/>
    <w:qFormat/>
    <w:rPr>
      <w:rFonts w:eastAsia="黑体"/>
      <w:sz w:val="28"/>
      <w:lang w:bidi="he-IL"/>
    </w:rPr>
  </w:style>
  <w:style w:type="paragraph" w:customStyle="1" w:styleId="26">
    <w:name w:val="样式 首行缩进:  2字符"/>
    <w:basedOn w:val="a3"/>
    <w:qFormat/>
    <w:pPr>
      <w:ind w:firstLineChars="200" w:firstLine="480"/>
    </w:pPr>
    <w:rPr>
      <w:rFonts w:cs="宋体"/>
    </w:rPr>
  </w:style>
  <w:style w:type="character" w:customStyle="1" w:styleId="11">
    <w:name w:val="标题 1 字符"/>
    <w:link w:val="1"/>
    <w:qFormat/>
    <w:rPr>
      <w:rFonts w:eastAsia="黑体"/>
      <w:b/>
      <w:kern w:val="44"/>
      <w:sz w:val="28"/>
    </w:rPr>
  </w:style>
  <w:style w:type="character" w:customStyle="1" w:styleId="CodeCharCharChar">
    <w:name w:val="Code Char Char Char"/>
    <w:link w:val="CodeChar"/>
    <w:qFormat/>
    <w:rPr>
      <w:rFonts w:ascii="Courier New" w:hAnsi="Courier New" w:cs="Courier New"/>
      <w:lang w:eastAsia="en-US"/>
    </w:rPr>
  </w:style>
  <w:style w:type="paragraph" w:customStyle="1" w:styleId="CodeChar">
    <w:name w:val="Code Char"/>
    <w:basedOn w:val="a3"/>
    <w:link w:val="CodeCharCharChar"/>
    <w:qFormat/>
    <w:pPr>
      <w:spacing w:after="120"/>
    </w:pPr>
    <w:rPr>
      <w:rFonts w:ascii="Courier New" w:hAnsi="Courier New"/>
      <w:kern w:val="0"/>
      <w:sz w:val="20"/>
      <w:lang w:eastAsia="en-US"/>
    </w:rPr>
  </w:style>
  <w:style w:type="character" w:customStyle="1" w:styleId="90">
    <w:name w:val="标题 9 字符"/>
    <w:link w:val="9"/>
    <w:qFormat/>
    <w:rPr>
      <w:rFonts w:ascii="Garamond" w:hAnsi="Garamond"/>
      <w:kern w:val="20"/>
      <w:sz w:val="22"/>
    </w:rPr>
  </w:style>
  <w:style w:type="character" w:customStyle="1" w:styleId="70">
    <w:name w:val="标题 7 字符"/>
    <w:link w:val="7"/>
    <w:qFormat/>
    <w:rPr>
      <w:rFonts w:ascii="Garamond" w:hAnsi="Garamond"/>
      <w:smallCaps/>
      <w:kern w:val="20"/>
      <w:sz w:val="23"/>
    </w:rPr>
  </w:style>
  <w:style w:type="character" w:customStyle="1" w:styleId="12">
    <w:name w:val="占位符文本1"/>
    <w:qFormat/>
    <w:rPr>
      <w:color w:val="808080"/>
    </w:rPr>
  </w:style>
  <w:style w:type="character" w:customStyle="1" w:styleId="ac">
    <w:name w:val="批注文字 字符"/>
    <w:link w:val="ab"/>
    <w:qFormat/>
  </w:style>
  <w:style w:type="character" w:customStyle="1" w:styleId="aff0">
    <w:name w:val="批注主题 字符"/>
    <w:link w:val="aff"/>
    <w:qFormat/>
    <w:rPr>
      <w:b/>
    </w:rPr>
  </w:style>
  <w:style w:type="character" w:customStyle="1" w:styleId="OJProjectTitleCharChar">
    <w:name w:val="OJ Project Title Char Char"/>
    <w:link w:val="OJProjectTitle"/>
    <w:qFormat/>
    <w:rPr>
      <w:rFonts w:ascii="Arial" w:hAnsi="Arial"/>
      <w:b/>
      <w:bCs/>
      <w:color w:val="E81923"/>
      <w:sz w:val="72"/>
      <w:szCs w:val="24"/>
      <w:lang w:val="en-US" w:eastAsia="en-US"/>
    </w:rPr>
  </w:style>
  <w:style w:type="paragraph" w:customStyle="1" w:styleId="OJProjectTitle">
    <w:name w:val="OJ Project Title"/>
    <w:basedOn w:val="a3"/>
    <w:next w:val="a3"/>
    <w:link w:val="OJProjectTitleCharChar"/>
    <w:qFormat/>
    <w:pPr>
      <w:pBdr>
        <w:bottom w:val="single" w:sz="4" w:space="1" w:color="auto"/>
      </w:pBdr>
      <w:spacing w:before="6720" w:after="120"/>
    </w:pPr>
    <w:rPr>
      <w:rFonts w:ascii="Arial" w:hAnsi="Arial"/>
      <w:b/>
      <w:bCs/>
      <w:color w:val="E81923"/>
      <w:kern w:val="0"/>
      <w:sz w:val="72"/>
      <w:szCs w:val="24"/>
      <w:lang w:eastAsia="en-US"/>
    </w:rPr>
  </w:style>
  <w:style w:type="character" w:customStyle="1" w:styleId="60">
    <w:name w:val="标题 6 字符"/>
    <w:link w:val="6"/>
    <w:qFormat/>
    <w:rPr>
      <w:rFonts w:ascii="Garamond" w:eastAsia="Microsoft YaHei" w:hAnsi="Garamond"/>
      <w:kern w:val="20"/>
      <w:sz w:val="28"/>
    </w:rPr>
  </w:style>
  <w:style w:type="character" w:customStyle="1" w:styleId="ae">
    <w:name w:val="正文文本 字符"/>
    <w:link w:val="ad"/>
    <w:qFormat/>
  </w:style>
  <w:style w:type="character" w:customStyle="1" w:styleId="aff9">
    <w:name w:val="批注框文本字符"/>
    <w:qFormat/>
    <w:rPr>
      <w:sz w:val="18"/>
      <w:szCs w:val="18"/>
    </w:rPr>
  </w:style>
  <w:style w:type="character" w:customStyle="1" w:styleId="af8">
    <w:name w:val="页眉 字符"/>
    <w:link w:val="af7"/>
    <w:qFormat/>
    <w:rPr>
      <w:sz w:val="18"/>
    </w:rPr>
  </w:style>
  <w:style w:type="character" w:customStyle="1" w:styleId="80">
    <w:name w:val="标题 8 字符"/>
    <w:link w:val="8"/>
    <w:qFormat/>
    <w:rPr>
      <w:rFonts w:ascii="Garamond" w:hAnsi="Garamond"/>
      <w:i/>
      <w:kern w:val="20"/>
      <w:sz w:val="22"/>
    </w:rPr>
  </w:style>
  <w:style w:type="character" w:customStyle="1" w:styleId="32">
    <w:name w:val="列表项目符号 3 字符"/>
    <w:link w:val="30"/>
    <w:qFormat/>
  </w:style>
  <w:style w:type="character" w:customStyle="1" w:styleId="af6">
    <w:name w:val="页脚 字符"/>
    <w:link w:val="af5"/>
    <w:qFormat/>
    <w:rPr>
      <w:sz w:val="16"/>
    </w:rPr>
  </w:style>
  <w:style w:type="paragraph" w:customStyle="1" w:styleId="OJAppendixHeading3">
    <w:name w:val="OJ Appendix Heading 3"/>
    <w:basedOn w:val="3"/>
    <w:next w:val="a3"/>
    <w:qFormat/>
    <w:pPr>
      <w:numPr>
        <w:ilvl w:val="0"/>
        <w:numId w:val="8"/>
      </w:numPr>
    </w:pPr>
  </w:style>
  <w:style w:type="paragraph" w:customStyle="1" w:styleId="OJProductName">
    <w:name w:val="OJ Product Name"/>
    <w:basedOn w:val="OJProjectTitle"/>
    <w:next w:val="OJProjectTitle"/>
    <w:qFormat/>
    <w:pPr>
      <w:pBdr>
        <w:bottom w:val="none" w:sz="0" w:space="0" w:color="auto"/>
      </w:pBdr>
      <w:spacing w:before="6480"/>
    </w:pPr>
    <w:rPr>
      <w:sz w:val="52"/>
    </w:rPr>
  </w:style>
  <w:style w:type="paragraph" w:customStyle="1" w:styleId="LastListNumber">
    <w:name w:val="Last List Number"/>
    <w:basedOn w:val="a"/>
    <w:qFormat/>
    <w:pPr>
      <w:tabs>
        <w:tab w:val="clear" w:pos="360"/>
        <w:tab w:val="left" w:pos="357"/>
      </w:tabs>
      <w:spacing w:after="240"/>
    </w:pPr>
  </w:style>
  <w:style w:type="paragraph" w:customStyle="1" w:styleId="ClientName">
    <w:name w:val="Client Name"/>
    <w:basedOn w:val="OJDocumentTitle"/>
    <w:qFormat/>
  </w:style>
  <w:style w:type="paragraph" w:customStyle="1" w:styleId="OJDocumentTitle">
    <w:name w:val="OJ Document Title"/>
    <w:basedOn w:val="a3"/>
    <w:next w:val="a3"/>
    <w:qFormat/>
    <w:pPr>
      <w:spacing w:before="240"/>
      <w:jc w:val="center"/>
    </w:pPr>
    <w:rPr>
      <w:sz w:val="52"/>
    </w:rPr>
  </w:style>
  <w:style w:type="paragraph" w:customStyle="1" w:styleId="OJFrontPageFooter">
    <w:name w:val="OJ Front Page Footer"/>
    <w:basedOn w:val="ClientName"/>
    <w:qFormat/>
    <w:pPr>
      <w:pBdr>
        <w:bottom w:val="single" w:sz="4" w:space="1" w:color="auto"/>
      </w:pBdr>
      <w:tabs>
        <w:tab w:val="right" w:pos="8789"/>
      </w:tabs>
      <w:spacing w:before="0"/>
      <w:jc w:val="left"/>
    </w:pPr>
    <w:rPr>
      <w:b/>
      <w:caps/>
      <w:sz w:val="18"/>
    </w:rPr>
  </w:style>
  <w:style w:type="paragraph" w:customStyle="1" w:styleId="OJAppendixHeading1">
    <w:name w:val="OJ Appendix Heading 1"/>
    <w:basedOn w:val="1"/>
    <w:next w:val="a3"/>
    <w:qFormat/>
  </w:style>
  <w:style w:type="paragraph" w:customStyle="1" w:styleId="OJLastPageText">
    <w:name w:val="OJ Last Page Text"/>
    <w:basedOn w:val="a3"/>
    <w:qFormat/>
    <w:rPr>
      <w:sz w:val="18"/>
      <w:szCs w:val="18"/>
      <w:lang w:eastAsia="en-US"/>
    </w:rPr>
  </w:style>
  <w:style w:type="paragraph" w:customStyle="1" w:styleId="OJAppendixHeading2">
    <w:name w:val="OJ Appendix Heading 2"/>
    <w:basedOn w:val="20"/>
    <w:next w:val="a3"/>
    <w:qFormat/>
  </w:style>
  <w:style w:type="paragraph" w:customStyle="1" w:styleId="OJCodeXML">
    <w:name w:val="OJ Code XML"/>
    <w:basedOn w:val="a3"/>
    <w:qFormat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F3FDB9"/>
      <w:spacing w:before="60" w:after="120"/>
      <w:ind w:left="340"/>
    </w:pPr>
    <w:rPr>
      <w:rFonts w:ascii="Courier New" w:hAnsi="Courier New"/>
      <w:sz w:val="18"/>
      <w:szCs w:val="24"/>
    </w:rPr>
  </w:style>
  <w:style w:type="paragraph" w:customStyle="1" w:styleId="OJTableheading">
    <w:name w:val="OJ Table heading"/>
    <w:basedOn w:val="a3"/>
    <w:qFormat/>
    <w:pPr>
      <w:spacing w:before="60" w:after="60" w:line="240" w:lineRule="exact"/>
    </w:pPr>
    <w:rPr>
      <w:b/>
      <w:caps/>
      <w:color w:val="FFFFFF"/>
      <w:sz w:val="18"/>
      <w:szCs w:val="24"/>
      <w:lang w:eastAsia="en-US"/>
    </w:rPr>
  </w:style>
  <w:style w:type="paragraph" w:customStyle="1" w:styleId="OJPicture">
    <w:name w:val="OJ Picture"/>
    <w:basedOn w:val="a3"/>
    <w:next w:val="a3"/>
    <w:qFormat/>
    <w:pPr>
      <w:spacing w:after="360"/>
    </w:pPr>
    <w:rPr>
      <w:spacing w:val="-5"/>
      <w:lang w:eastAsia="en-US"/>
    </w:rPr>
  </w:style>
  <w:style w:type="paragraph" w:customStyle="1" w:styleId="ContentsHeading">
    <w:name w:val="Contents Heading"/>
    <w:basedOn w:val="a3"/>
    <w:qFormat/>
    <w:pPr>
      <w:pBdr>
        <w:bottom w:val="single" w:sz="8" w:space="1" w:color="auto"/>
      </w:pBdr>
      <w:spacing w:after="120"/>
    </w:pPr>
    <w:rPr>
      <w:b/>
      <w:color w:val="E81923"/>
      <w:sz w:val="32"/>
      <w:szCs w:val="32"/>
      <w:lang w:eastAsia="en-US"/>
    </w:rPr>
  </w:style>
  <w:style w:type="paragraph" w:customStyle="1" w:styleId="Tableheading">
    <w:name w:val="Table heading"/>
    <w:basedOn w:val="ad"/>
    <w:qFormat/>
    <w:pPr>
      <w:spacing w:before="60" w:after="60" w:line="240" w:lineRule="exact"/>
    </w:pPr>
    <w:rPr>
      <w:b/>
      <w:caps/>
      <w:color w:val="FFFFFF"/>
      <w:sz w:val="18"/>
      <w:szCs w:val="24"/>
      <w:lang w:eastAsia="en-US"/>
    </w:rPr>
  </w:style>
  <w:style w:type="paragraph" w:customStyle="1" w:styleId="OJCodeJava">
    <w:name w:val="OJ Code Java"/>
    <w:basedOn w:val="OJCodeXML"/>
    <w:qFormat/>
    <w:pPr>
      <w:shd w:val="clear" w:color="auto" w:fill="auto"/>
    </w:pPr>
    <w:rPr>
      <w:szCs w:val="20"/>
    </w:rPr>
  </w:style>
  <w:style w:type="paragraph" w:customStyle="1" w:styleId="OJFrontPageDate">
    <w:name w:val="OJ Front Page Date"/>
    <w:basedOn w:val="a3"/>
    <w:qFormat/>
    <w:rPr>
      <w:caps/>
    </w:rPr>
  </w:style>
  <w:style w:type="paragraph" w:customStyle="1" w:styleId="OJTabletext">
    <w:name w:val="OJ Table text"/>
    <w:basedOn w:val="a3"/>
    <w:qFormat/>
    <w:pPr>
      <w:spacing w:before="60" w:after="60" w:line="240" w:lineRule="exact"/>
    </w:pPr>
    <w:rPr>
      <w:szCs w:val="24"/>
      <w:lang w:eastAsia="en-US"/>
    </w:rPr>
  </w:style>
  <w:style w:type="paragraph" w:customStyle="1" w:styleId="LastListBullet">
    <w:name w:val="Last List Bullet"/>
    <w:basedOn w:val="a0"/>
    <w:qFormat/>
    <w:pPr>
      <w:spacing w:after="240"/>
    </w:pPr>
  </w:style>
  <w:style w:type="paragraph" w:customStyle="1" w:styleId="OJNote">
    <w:name w:val="OJ Note"/>
    <w:basedOn w:val="a3"/>
    <w:next w:val="a3"/>
    <w:qFormat/>
    <w:pPr>
      <w:numPr>
        <w:numId w:val="9"/>
      </w:numPr>
      <w:pBdr>
        <w:top w:val="single" w:sz="2" w:space="1" w:color="C00000"/>
        <w:left w:val="single" w:sz="2" w:space="4" w:color="C00000"/>
        <w:bottom w:val="single" w:sz="2" w:space="1" w:color="C00000"/>
        <w:right w:val="single" w:sz="2" w:space="4" w:color="C00000"/>
      </w:pBdr>
      <w:spacing w:after="120"/>
      <w:ind w:right="720"/>
    </w:pPr>
  </w:style>
  <w:style w:type="paragraph" w:customStyle="1" w:styleId="OJCaption">
    <w:name w:val="OJ Caption"/>
    <w:basedOn w:val="a3"/>
    <w:qFormat/>
    <w:pPr>
      <w:jc w:val="center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OJReference">
    <w:name w:val="OJ Reference"/>
    <w:basedOn w:val="a3"/>
    <w:qFormat/>
    <w:pPr>
      <w:numPr>
        <w:numId w:val="10"/>
      </w:numPr>
      <w:spacing w:after="120"/>
    </w:pPr>
    <w:rPr>
      <w:szCs w:val="24"/>
    </w:rPr>
  </w:style>
  <w:style w:type="paragraph" w:customStyle="1" w:styleId="Tabletext">
    <w:name w:val="Table text"/>
    <w:basedOn w:val="ad"/>
    <w:qFormat/>
    <w:pPr>
      <w:spacing w:before="60" w:after="60" w:line="240" w:lineRule="exact"/>
    </w:pPr>
    <w:rPr>
      <w:sz w:val="18"/>
      <w:szCs w:val="24"/>
      <w:lang w:eastAsia="en-US"/>
    </w:rPr>
  </w:style>
  <w:style w:type="paragraph" w:customStyle="1" w:styleId="Cap">
    <w:name w:val="Cap"/>
    <w:basedOn w:val="a3"/>
    <w:qFormat/>
    <w:pPr>
      <w:spacing w:after="120"/>
      <w:jc w:val="center"/>
    </w:pPr>
    <w:rPr>
      <w:b/>
      <w:sz w:val="32"/>
      <w:szCs w:val="32"/>
    </w:rPr>
  </w:style>
  <w:style w:type="paragraph" w:customStyle="1" w:styleId="13">
    <w:name w:val="列出段落1"/>
    <w:basedOn w:val="a3"/>
    <w:link w:val="ListParagraphChar"/>
    <w:uiPriority w:val="34"/>
    <w:qFormat/>
    <w:pPr>
      <w:ind w:left="720"/>
      <w:contextualSpacing/>
    </w:pPr>
  </w:style>
  <w:style w:type="paragraph" w:customStyle="1" w:styleId="CodeSample">
    <w:name w:val="Code Sample"/>
    <w:basedOn w:val="a8"/>
    <w:qFormat/>
    <w:pPr>
      <w:numPr>
        <w:numId w:val="11"/>
      </w:numPr>
    </w:pPr>
    <w:rPr>
      <w:szCs w:val="24"/>
    </w:rPr>
  </w:style>
  <w:style w:type="paragraph" w:customStyle="1" w:styleId="OJVersionNumber">
    <w:name w:val="OJ Version Number"/>
    <w:basedOn w:val="a3"/>
    <w:qFormat/>
    <w:pPr>
      <w:spacing w:after="120"/>
    </w:pPr>
    <w:rPr>
      <w:rFonts w:ascii="Arial" w:hAnsi="Arial" w:cs="Arial"/>
      <w:szCs w:val="24"/>
      <w:lang w:eastAsia="en-US"/>
    </w:rPr>
  </w:style>
  <w:style w:type="paragraph" w:customStyle="1" w:styleId="OJDocumentName">
    <w:name w:val="OJ Document Name"/>
    <w:basedOn w:val="a3"/>
    <w:qFormat/>
    <w:pPr>
      <w:spacing w:after="120"/>
    </w:pPr>
    <w:rPr>
      <w:rFonts w:ascii="Arial" w:hAnsi="Arial" w:cs="Arial"/>
      <w:color w:val="7E8182"/>
      <w:sz w:val="52"/>
      <w:szCs w:val="52"/>
      <w:lang w:eastAsia="en-US"/>
    </w:rPr>
  </w:style>
  <w:style w:type="paragraph" w:customStyle="1" w:styleId="14">
    <w:name w:val="修订1"/>
    <w:qFormat/>
    <w:rPr>
      <w:rFonts w:ascii="Calibri" w:eastAsia="Times New Roman" w:hAnsi="Calibri"/>
      <w:sz w:val="24"/>
      <w:szCs w:val="22"/>
    </w:rPr>
  </w:style>
  <w:style w:type="paragraph" w:customStyle="1" w:styleId="bullet">
    <w:name w:val="bullet"/>
    <w:basedOn w:val="a3"/>
    <w:qFormat/>
    <w:pPr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</w:style>
  <w:style w:type="paragraph" w:customStyle="1" w:styleId="110">
    <w:name w:val="列出段落11"/>
    <w:basedOn w:val="a3"/>
    <w:uiPriority w:val="34"/>
    <w:qFormat/>
    <w:pPr>
      <w:spacing w:before="100" w:beforeAutospacing="1" w:after="100" w:afterAutospacing="1"/>
      <w:ind w:firstLineChars="200" w:firstLine="420"/>
    </w:pPr>
    <w:rPr>
      <w:rFonts w:ascii="Arial Unicode MS" w:hAnsi="Arial Unicode MS"/>
    </w:rPr>
  </w:style>
  <w:style w:type="paragraph" w:customStyle="1" w:styleId="OJSectionLabel">
    <w:name w:val="OJ Section Label"/>
    <w:basedOn w:val="a3"/>
    <w:next w:val="a3"/>
    <w:qFormat/>
    <w:pPr>
      <w:spacing w:before="360" w:after="240"/>
    </w:pPr>
    <w:rPr>
      <w:b/>
      <w:caps/>
      <w:color w:val="E81923"/>
      <w:sz w:val="28"/>
      <w:lang w:eastAsia="en-US"/>
    </w:rPr>
  </w:style>
  <w:style w:type="paragraph" w:customStyle="1" w:styleId="Terminal">
    <w:name w:val="Terminal"/>
    <w:basedOn w:val="a3"/>
    <w:qFormat/>
    <w:pPr>
      <w:tabs>
        <w:tab w:val="left" w:pos="3060"/>
      </w:tabs>
      <w:ind w:left="720"/>
    </w:pPr>
    <w:rPr>
      <w:rFonts w:ascii="Courier New" w:hAnsi="Courier New"/>
      <w:sz w:val="18"/>
    </w:rPr>
  </w:style>
  <w:style w:type="character" w:customStyle="1" w:styleId="aa">
    <w:name w:val="文档结构图 字符"/>
    <w:link w:val="a9"/>
    <w:uiPriority w:val="99"/>
    <w:semiHidden/>
    <w:qFormat/>
  </w:style>
  <w:style w:type="paragraph" w:customStyle="1" w:styleId="27">
    <w:name w:val="列出段落2"/>
    <w:basedOn w:val="a3"/>
    <w:qFormat/>
    <w:pPr>
      <w:ind w:firstLineChars="200" w:firstLine="420"/>
    </w:pPr>
  </w:style>
  <w:style w:type="character" w:customStyle="1" w:styleId="40">
    <w:name w:val="标题 4 字符"/>
    <w:link w:val="4"/>
    <w:qFormat/>
    <w:rPr>
      <w:rFonts w:eastAsia="黑体"/>
      <w:smallCaps/>
      <w:kern w:val="20"/>
      <w:sz w:val="28"/>
    </w:rPr>
  </w:style>
  <w:style w:type="character" w:customStyle="1" w:styleId="af2">
    <w:name w:val="日期 字符"/>
    <w:link w:val="af1"/>
    <w:uiPriority w:val="99"/>
    <w:qFormat/>
  </w:style>
  <w:style w:type="character" w:customStyle="1" w:styleId="apple-converted-space">
    <w:name w:val="apple-converted-space"/>
    <w:qFormat/>
  </w:style>
  <w:style w:type="paragraph" w:customStyle="1" w:styleId="OJTableHeadingBlack">
    <w:name w:val="OJ Table Heading Black"/>
    <w:basedOn w:val="a3"/>
    <w:qFormat/>
    <w:pPr>
      <w:widowControl/>
      <w:spacing w:before="60" w:after="60" w:line="240" w:lineRule="exact"/>
      <w:jc w:val="left"/>
    </w:pPr>
    <w:rPr>
      <w:rFonts w:ascii="Calibri" w:eastAsia="DengXian" w:hAnsi="Calibri" w:cs="Calibri"/>
      <w:b/>
      <w:caps/>
      <w:kern w:val="0"/>
      <w:sz w:val="18"/>
      <w:szCs w:val="24"/>
      <w:lang w:val="en-IE" w:eastAsia="en-US"/>
    </w:rPr>
  </w:style>
  <w:style w:type="paragraph" w:customStyle="1" w:styleId="34">
    <w:name w:val="列出段落3"/>
    <w:basedOn w:val="a3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libri" w:eastAsia="DengXian" w:hAnsi="Calibri" w:cs="Calibri"/>
      <w:kern w:val="0"/>
      <w:sz w:val="20"/>
      <w:lang w:val="en-IE" w:eastAsia="en-IE"/>
    </w:rPr>
  </w:style>
  <w:style w:type="character" w:customStyle="1" w:styleId="ListParagraphChar">
    <w:name w:val="List Paragraph Char"/>
    <w:link w:val="13"/>
    <w:uiPriority w:val="34"/>
    <w:qFormat/>
    <w:rPr>
      <w:kern w:val="2"/>
      <w:sz w:val="21"/>
    </w:rPr>
  </w:style>
  <w:style w:type="character" w:customStyle="1" w:styleId="icon-italic">
    <w:name w:val="icon-italic"/>
    <w:basedOn w:val="a4"/>
    <w:qFormat/>
  </w:style>
  <w:style w:type="character" w:customStyle="1" w:styleId="page-metadata-attachments-count">
    <w:name w:val="page-metadata-attachments-count"/>
    <w:basedOn w:val="a4"/>
    <w:qFormat/>
  </w:style>
  <w:style w:type="character" w:customStyle="1" w:styleId="icon-labels">
    <w:name w:val="icon-labels"/>
    <w:basedOn w:val="a4"/>
    <w:qFormat/>
  </w:style>
  <w:style w:type="character" w:customStyle="1" w:styleId="content-type-attachment-word97">
    <w:name w:val="content-type-attachment-word97"/>
    <w:basedOn w:val="a4"/>
    <w:qFormat/>
  </w:style>
  <w:style w:type="character" w:customStyle="1" w:styleId="singleperson">
    <w:name w:val="single_person"/>
    <w:basedOn w:val="a4"/>
    <w:qFormat/>
  </w:style>
  <w:style w:type="character" w:customStyle="1" w:styleId="table-split-cells">
    <w:name w:val="table-split-cells"/>
    <w:basedOn w:val="a4"/>
    <w:qFormat/>
  </w:style>
  <w:style w:type="character" w:customStyle="1" w:styleId="blogheading">
    <w:name w:val="blogheading"/>
    <w:basedOn w:val="a4"/>
    <w:qFormat/>
  </w:style>
  <w:style w:type="character" w:customStyle="1" w:styleId="icon-collapse-all">
    <w:name w:val="icon-collapse-all"/>
    <w:basedOn w:val="a4"/>
    <w:qFormat/>
  </w:style>
  <w:style w:type="character" w:customStyle="1" w:styleId="term-abbr-title">
    <w:name w:val="term-abbr-title"/>
    <w:basedOn w:val="a4"/>
    <w:qFormat/>
    <w:rPr>
      <w:i/>
    </w:rPr>
  </w:style>
  <w:style w:type="character" w:customStyle="1" w:styleId="content-type-attachment-powerpoint">
    <w:name w:val="content-type-attachment-powerpoint"/>
    <w:basedOn w:val="a4"/>
    <w:qFormat/>
    <w:rPr>
      <w:shd w:val="clear" w:color="auto" w:fill="69808D"/>
    </w:rPr>
  </w:style>
  <w:style w:type="character" w:customStyle="1" w:styleId="content-type-status">
    <w:name w:val="content-type-status"/>
    <w:basedOn w:val="a4"/>
    <w:qFormat/>
    <w:rPr>
      <w:b/>
    </w:rPr>
  </w:style>
  <w:style w:type="character" w:customStyle="1" w:styleId="content-type-spacedesc">
    <w:name w:val="content-type-spacedesc"/>
    <w:basedOn w:val="a4"/>
    <w:qFormat/>
  </w:style>
  <w:style w:type="character" w:customStyle="1" w:styleId="content-type-attachment-js">
    <w:name w:val="content-type-attachment-js"/>
    <w:basedOn w:val="a4"/>
    <w:qFormat/>
  </w:style>
  <w:style w:type="character" w:customStyle="1" w:styleId="term-syno-title">
    <w:name w:val="term-syno-title"/>
    <w:basedOn w:val="a4"/>
    <w:qFormat/>
    <w:rPr>
      <w:i/>
    </w:rPr>
  </w:style>
  <w:style w:type="character" w:customStyle="1" w:styleId="table-insert-column-after">
    <w:name w:val="table-insert-column-after"/>
    <w:basedOn w:val="a4"/>
    <w:qFormat/>
  </w:style>
  <w:style w:type="character" w:customStyle="1" w:styleId="icon-justifyleft">
    <w:name w:val="icon-justifyleft"/>
    <w:basedOn w:val="a4"/>
    <w:qFormat/>
  </w:style>
  <w:style w:type="character" w:customStyle="1" w:styleId="content-type-page">
    <w:name w:val="content-type-page"/>
    <w:basedOn w:val="a4"/>
    <w:qFormat/>
  </w:style>
  <w:style w:type="character" w:customStyle="1" w:styleId="table-delete-table">
    <w:name w:val="table-delete-table"/>
    <w:basedOn w:val="a4"/>
    <w:qFormat/>
  </w:style>
  <w:style w:type="character" w:customStyle="1" w:styleId="active10">
    <w:name w:val="active10"/>
    <w:basedOn w:val="a4"/>
    <w:qFormat/>
  </w:style>
  <w:style w:type="character" w:customStyle="1" w:styleId="cdropleft">
    <w:name w:val="cdropleft"/>
    <w:basedOn w:val="a4"/>
    <w:qFormat/>
  </w:style>
  <w:style w:type="character" w:customStyle="1" w:styleId="table-heading-row">
    <w:name w:val="table-heading-row"/>
    <w:basedOn w:val="a4"/>
    <w:qFormat/>
  </w:style>
  <w:style w:type="character" w:customStyle="1" w:styleId="spinner14">
    <w:name w:val="spinner14"/>
    <w:basedOn w:val="a4"/>
    <w:qFormat/>
    <w:rPr>
      <w:vanish/>
    </w:rPr>
  </w:style>
  <w:style w:type="character" w:customStyle="1" w:styleId="icon228">
    <w:name w:val="icon228"/>
    <w:basedOn w:val="a4"/>
    <w:qFormat/>
  </w:style>
  <w:style w:type="character" w:customStyle="1" w:styleId="icon229">
    <w:name w:val="icon229"/>
    <w:basedOn w:val="a4"/>
    <w:qFormat/>
  </w:style>
  <w:style w:type="character" w:customStyle="1" w:styleId="icon230">
    <w:name w:val="icon230"/>
    <w:basedOn w:val="a4"/>
    <w:qFormat/>
  </w:style>
  <w:style w:type="character" w:customStyle="1" w:styleId="icon231">
    <w:name w:val="icon231"/>
    <w:basedOn w:val="a4"/>
    <w:qFormat/>
  </w:style>
  <w:style w:type="character" w:customStyle="1" w:styleId="icon232">
    <w:name w:val="icon232"/>
    <w:basedOn w:val="a4"/>
    <w:qFormat/>
  </w:style>
  <w:style w:type="character" w:customStyle="1" w:styleId="icon233">
    <w:name w:val="icon233"/>
    <w:basedOn w:val="a4"/>
    <w:qFormat/>
  </w:style>
  <w:style w:type="character" w:customStyle="1" w:styleId="icon234">
    <w:name w:val="icon234"/>
    <w:basedOn w:val="a4"/>
    <w:qFormat/>
  </w:style>
  <w:style w:type="character" w:customStyle="1" w:styleId="icon235">
    <w:name w:val="icon235"/>
    <w:basedOn w:val="a4"/>
    <w:qFormat/>
  </w:style>
  <w:style w:type="character" w:customStyle="1" w:styleId="icon236">
    <w:name w:val="icon236"/>
    <w:basedOn w:val="a4"/>
    <w:qFormat/>
  </w:style>
  <w:style w:type="character" w:customStyle="1" w:styleId="icon237">
    <w:name w:val="icon237"/>
    <w:basedOn w:val="a4"/>
    <w:qFormat/>
  </w:style>
  <w:style w:type="character" w:customStyle="1" w:styleId="icon238">
    <w:name w:val="icon238"/>
    <w:basedOn w:val="a4"/>
    <w:qFormat/>
  </w:style>
  <w:style w:type="character" w:customStyle="1" w:styleId="icon239">
    <w:name w:val="icon239"/>
    <w:basedOn w:val="a4"/>
    <w:qFormat/>
  </w:style>
  <w:style w:type="character" w:customStyle="1" w:styleId="icon240">
    <w:name w:val="icon240"/>
    <w:basedOn w:val="a4"/>
    <w:qFormat/>
    <w:rPr>
      <w:vanish/>
    </w:rPr>
  </w:style>
  <w:style w:type="character" w:customStyle="1" w:styleId="icon241">
    <w:name w:val="icon241"/>
    <w:basedOn w:val="a4"/>
    <w:qFormat/>
  </w:style>
  <w:style w:type="character" w:customStyle="1" w:styleId="icon242">
    <w:name w:val="icon242"/>
    <w:basedOn w:val="a4"/>
    <w:qFormat/>
  </w:style>
  <w:style w:type="character" w:customStyle="1" w:styleId="icon243">
    <w:name w:val="icon243"/>
    <w:basedOn w:val="a4"/>
    <w:qFormat/>
    <w:rPr>
      <w:color w:val="333333"/>
      <w:shd w:val="clear" w:color="auto" w:fill="CCCCCC"/>
    </w:rPr>
  </w:style>
  <w:style w:type="character" w:customStyle="1" w:styleId="icon244">
    <w:name w:val="icon244"/>
    <w:basedOn w:val="a4"/>
    <w:qFormat/>
  </w:style>
  <w:style w:type="character" w:customStyle="1" w:styleId="icon245">
    <w:name w:val="icon245"/>
    <w:basedOn w:val="a4"/>
    <w:qFormat/>
    <w:rPr>
      <w:color w:val="FFFFFF"/>
      <w:shd w:val="clear" w:color="auto" w:fill="14892C"/>
    </w:rPr>
  </w:style>
  <w:style w:type="character" w:customStyle="1" w:styleId="icon246">
    <w:name w:val="icon246"/>
    <w:basedOn w:val="a4"/>
    <w:qFormat/>
    <w:rPr>
      <w:color w:val="FFFFFF"/>
      <w:shd w:val="clear" w:color="auto" w:fill="D04437"/>
    </w:rPr>
  </w:style>
  <w:style w:type="character" w:customStyle="1" w:styleId="icon247">
    <w:name w:val="icon247"/>
    <w:basedOn w:val="a4"/>
    <w:qFormat/>
    <w:rPr>
      <w:color w:val="594300"/>
      <w:shd w:val="clear" w:color="auto" w:fill="FFD351"/>
    </w:rPr>
  </w:style>
  <w:style w:type="character" w:customStyle="1" w:styleId="icon248">
    <w:name w:val="icon248"/>
    <w:basedOn w:val="a4"/>
    <w:qFormat/>
    <w:rPr>
      <w:color w:val="FFFFFF"/>
      <w:shd w:val="clear" w:color="auto" w:fill="4A6785"/>
    </w:rPr>
  </w:style>
  <w:style w:type="character" w:customStyle="1" w:styleId="icon249">
    <w:name w:val="icon249"/>
    <w:basedOn w:val="a4"/>
    <w:qFormat/>
  </w:style>
  <w:style w:type="character" w:customStyle="1" w:styleId="icon250">
    <w:name w:val="icon250"/>
    <w:basedOn w:val="a4"/>
    <w:qFormat/>
  </w:style>
  <w:style w:type="character" w:customStyle="1" w:styleId="icon251">
    <w:name w:val="icon251"/>
    <w:basedOn w:val="a4"/>
    <w:qFormat/>
  </w:style>
  <w:style w:type="character" w:customStyle="1" w:styleId="icon252">
    <w:name w:val="icon252"/>
    <w:basedOn w:val="a4"/>
    <w:qFormat/>
  </w:style>
  <w:style w:type="character" w:customStyle="1" w:styleId="icon253">
    <w:name w:val="icon253"/>
    <w:basedOn w:val="a4"/>
    <w:qFormat/>
  </w:style>
  <w:style w:type="character" w:customStyle="1" w:styleId="icon254">
    <w:name w:val="icon254"/>
    <w:basedOn w:val="a4"/>
    <w:qFormat/>
  </w:style>
  <w:style w:type="character" w:customStyle="1" w:styleId="icon255">
    <w:name w:val="icon255"/>
    <w:basedOn w:val="a4"/>
    <w:qFormat/>
  </w:style>
  <w:style w:type="character" w:customStyle="1" w:styleId="content8">
    <w:name w:val="content8"/>
    <w:basedOn w:val="a4"/>
    <w:qFormat/>
  </w:style>
  <w:style w:type="character" w:customStyle="1" w:styleId="content-type-userinfo">
    <w:name w:val="content-type-userinfo"/>
    <w:basedOn w:val="a4"/>
    <w:qFormat/>
  </w:style>
  <w:style w:type="character" w:customStyle="1" w:styleId="content-type-attachment-multimedia">
    <w:name w:val="content-type-attachment-multimedia"/>
    <w:basedOn w:val="a4"/>
    <w:qFormat/>
  </w:style>
  <w:style w:type="character" w:customStyle="1" w:styleId="before">
    <w:name w:val="before"/>
    <w:basedOn w:val="a4"/>
    <w:qFormat/>
    <w:rPr>
      <w:rFonts w:ascii="Atlassian Icons" w:eastAsia="Atlassian Icons" w:hAnsi="Atlassian Icons" w:cs="Atlassian Icons" w:hint="default"/>
      <w:sz w:val="24"/>
      <w:szCs w:val="24"/>
    </w:rPr>
  </w:style>
  <w:style w:type="character" w:customStyle="1" w:styleId="before1">
    <w:name w:val="before1"/>
    <w:basedOn w:val="a4"/>
    <w:qFormat/>
  </w:style>
  <w:style w:type="character" w:customStyle="1" w:styleId="before2">
    <w:name w:val="before2"/>
    <w:basedOn w:val="a4"/>
    <w:qFormat/>
  </w:style>
  <w:style w:type="character" w:customStyle="1" w:styleId="before3">
    <w:name w:val="before3"/>
    <w:basedOn w:val="a4"/>
    <w:qFormat/>
    <w:rPr>
      <w:rFonts w:ascii="Atlassian Icons" w:eastAsia="Atlassian Icons" w:hAnsi="Atlassian Icons" w:cs="Atlassian Icons" w:hint="default"/>
      <w:color w:val="707070"/>
      <w:sz w:val="24"/>
      <w:szCs w:val="24"/>
    </w:rPr>
  </w:style>
  <w:style w:type="character" w:customStyle="1" w:styleId="before4">
    <w:name w:val="before4"/>
    <w:basedOn w:val="a4"/>
    <w:qFormat/>
    <w:rPr>
      <w:color w:val="FFFFFF"/>
    </w:rPr>
  </w:style>
  <w:style w:type="character" w:customStyle="1" w:styleId="before5">
    <w:name w:val="before5"/>
    <w:basedOn w:val="a4"/>
    <w:qFormat/>
    <w:rPr>
      <w:rFonts w:ascii="Atlassian Icons" w:eastAsia="Atlassian Icons" w:hAnsi="Atlassian Icons" w:cs="Atlassian Icons" w:hint="default"/>
      <w:sz w:val="24"/>
      <w:szCs w:val="24"/>
    </w:rPr>
  </w:style>
  <w:style w:type="character" w:customStyle="1" w:styleId="icon-add-event">
    <w:name w:val="icon-add-event"/>
    <w:basedOn w:val="a4"/>
    <w:qFormat/>
  </w:style>
  <w:style w:type="character" w:customStyle="1" w:styleId="macroviewfullscreen">
    <w:name w:val="macro_view_fullscreen"/>
    <w:basedOn w:val="a4"/>
    <w:qFormat/>
  </w:style>
  <w:style w:type="character" w:customStyle="1" w:styleId="icon-bullist">
    <w:name w:val="icon-bullist"/>
    <w:basedOn w:val="a4"/>
    <w:qFormat/>
  </w:style>
  <w:style w:type="character" w:customStyle="1" w:styleId="content-type-user">
    <w:name w:val="content-type-user"/>
    <w:basedOn w:val="a4"/>
    <w:qFormat/>
  </w:style>
  <w:style w:type="character" w:customStyle="1" w:styleId="content-type-personalspacedesc">
    <w:name w:val="content-type-personalspacedesc"/>
    <w:basedOn w:val="a4"/>
    <w:qFormat/>
  </w:style>
  <w:style w:type="character" w:customStyle="1" w:styleId="content-type-attachment-text">
    <w:name w:val="content-type-attachment-text"/>
    <w:basedOn w:val="a4"/>
    <w:qFormat/>
  </w:style>
  <w:style w:type="character" w:customStyle="1" w:styleId="container">
    <w:name w:val="container"/>
    <w:basedOn w:val="a4"/>
    <w:qFormat/>
    <w:rPr>
      <w:color w:val="000000"/>
    </w:rPr>
  </w:style>
  <w:style w:type="character" w:customStyle="1" w:styleId="content-type-attachment-xml">
    <w:name w:val="content-type-attachment-xml"/>
    <w:basedOn w:val="a4"/>
    <w:qFormat/>
  </w:style>
  <w:style w:type="character" w:customStyle="1" w:styleId="cdropright">
    <w:name w:val="cdropright"/>
    <w:basedOn w:val="a4"/>
    <w:qFormat/>
  </w:style>
  <w:style w:type="character" w:customStyle="1" w:styleId="preview-excerpt">
    <w:name w:val="preview-excerpt"/>
    <w:basedOn w:val="a4"/>
    <w:qFormat/>
    <w:rPr>
      <w:rFonts w:ascii="monospace" w:eastAsia="monospace" w:hAnsi="monospace" w:cs="monospace" w:hint="default"/>
    </w:rPr>
  </w:style>
  <w:style w:type="character" w:customStyle="1" w:styleId="gadget-not-configured-warning">
    <w:name w:val="gadget-not-configured-warning"/>
    <w:basedOn w:val="a4"/>
    <w:qFormat/>
    <w:rPr>
      <w:color w:val="333333"/>
      <w:sz w:val="16"/>
      <w:szCs w:val="16"/>
    </w:rPr>
  </w:style>
  <w:style w:type="character" w:customStyle="1" w:styleId="icon-indent">
    <w:name w:val="icon-indent"/>
    <w:basedOn w:val="a4"/>
    <w:qFormat/>
  </w:style>
  <w:style w:type="character" w:customStyle="1" w:styleId="content-type-attachment-text-xml">
    <w:name w:val="content-type-attachment-text-xml"/>
    <w:basedOn w:val="a4"/>
    <w:qFormat/>
  </w:style>
  <w:style w:type="character" w:customStyle="1" w:styleId="editor-icon">
    <w:name w:val="editor-icon"/>
    <w:basedOn w:val="a4"/>
    <w:qFormat/>
  </w:style>
  <w:style w:type="character" w:customStyle="1" w:styleId="content-type-attachment-image">
    <w:name w:val="content-type-attachment-image"/>
    <w:basedOn w:val="a4"/>
    <w:qFormat/>
  </w:style>
  <w:style w:type="character" w:customStyle="1" w:styleId="content-type-attachment-image1">
    <w:name w:val="content-type-attachment-image1"/>
    <w:basedOn w:val="a4"/>
    <w:qFormat/>
  </w:style>
  <w:style w:type="character" w:customStyle="1" w:styleId="icon-fullscreen">
    <w:name w:val="icon-fullscreen"/>
    <w:basedOn w:val="a4"/>
    <w:qFormat/>
  </w:style>
  <w:style w:type="character" w:customStyle="1" w:styleId="icon-location">
    <w:name w:val="icon-location"/>
    <w:basedOn w:val="a4"/>
    <w:qFormat/>
  </w:style>
  <w:style w:type="character" w:customStyle="1" w:styleId="icon-hidetools">
    <w:name w:val="icon-hidetools"/>
    <w:basedOn w:val="a4"/>
    <w:qFormat/>
  </w:style>
  <w:style w:type="character" w:customStyle="1" w:styleId="icon-tasklist">
    <w:name w:val="icon-tasklist"/>
    <w:basedOn w:val="a4"/>
    <w:qFormat/>
  </w:style>
  <w:style w:type="character" w:customStyle="1" w:styleId="icon-underline">
    <w:name w:val="icon-underline"/>
    <w:basedOn w:val="a4"/>
    <w:qFormat/>
  </w:style>
  <w:style w:type="character" w:customStyle="1" w:styleId="table-heading-column">
    <w:name w:val="table-heading-column"/>
    <w:basedOn w:val="a4"/>
    <w:qFormat/>
  </w:style>
  <w:style w:type="character" w:customStyle="1" w:styleId="icon-bold">
    <w:name w:val="icon-bold"/>
    <w:basedOn w:val="a4"/>
    <w:qFormat/>
  </w:style>
  <w:style w:type="character" w:customStyle="1" w:styleId="icon-link">
    <w:name w:val="icon-link"/>
    <w:basedOn w:val="a4"/>
    <w:qFormat/>
  </w:style>
  <w:style w:type="character" w:customStyle="1" w:styleId="icon-textcolor">
    <w:name w:val="icon-textcolor"/>
    <w:basedOn w:val="a4"/>
    <w:qFormat/>
  </w:style>
  <w:style w:type="character" w:customStyle="1" w:styleId="icon-more">
    <w:name w:val="icon-more"/>
    <w:basedOn w:val="a4"/>
    <w:qFormat/>
  </w:style>
  <w:style w:type="character" w:customStyle="1" w:styleId="icon-numlist">
    <w:name w:val="icon-numlist"/>
    <w:basedOn w:val="a4"/>
    <w:qFormat/>
  </w:style>
  <w:style w:type="character" w:customStyle="1" w:styleId="icon-outdent">
    <w:name w:val="icon-outdent"/>
    <w:basedOn w:val="a4"/>
    <w:qFormat/>
  </w:style>
  <w:style w:type="character" w:customStyle="1" w:styleId="icon-justifycenter">
    <w:name w:val="icon-justifycenter"/>
    <w:basedOn w:val="a4"/>
    <w:qFormat/>
  </w:style>
  <w:style w:type="character" w:customStyle="1" w:styleId="icon-justifyright">
    <w:name w:val="icon-justifyright"/>
    <w:basedOn w:val="a4"/>
    <w:qFormat/>
  </w:style>
  <w:style w:type="character" w:customStyle="1" w:styleId="icon-table">
    <w:name w:val="icon-table"/>
    <w:basedOn w:val="a4"/>
    <w:qFormat/>
  </w:style>
  <w:style w:type="character" w:customStyle="1" w:styleId="icon-template">
    <w:name w:val="icon-template"/>
    <w:basedOn w:val="a4"/>
    <w:qFormat/>
  </w:style>
  <w:style w:type="character" w:customStyle="1" w:styleId="icon-insert">
    <w:name w:val="icon-insert"/>
    <w:basedOn w:val="a4"/>
    <w:qFormat/>
  </w:style>
  <w:style w:type="character" w:customStyle="1" w:styleId="icon-undo2">
    <w:name w:val="icon-undo2"/>
    <w:basedOn w:val="a4"/>
    <w:qFormat/>
  </w:style>
  <w:style w:type="character" w:customStyle="1" w:styleId="icon-redo">
    <w:name w:val="icon-redo"/>
    <w:basedOn w:val="a4"/>
    <w:qFormat/>
  </w:style>
  <w:style w:type="character" w:customStyle="1" w:styleId="icon-searchreplace">
    <w:name w:val="icon-searchreplace"/>
    <w:basedOn w:val="a4"/>
    <w:qFormat/>
  </w:style>
  <w:style w:type="character" w:customStyle="1" w:styleId="icon-help2">
    <w:name w:val="icon-help2"/>
    <w:basedOn w:val="a4"/>
    <w:qFormat/>
  </w:style>
  <w:style w:type="character" w:customStyle="1" w:styleId="icon-restricted">
    <w:name w:val="icon-restricted"/>
    <w:basedOn w:val="a4"/>
    <w:qFormat/>
  </w:style>
  <w:style w:type="character" w:customStyle="1" w:styleId="icon-restricted-inherited">
    <w:name w:val="icon-restricted-inherited"/>
    <w:basedOn w:val="a4"/>
    <w:qFormat/>
  </w:style>
  <w:style w:type="character" w:customStyle="1" w:styleId="icon-toolbartoggle">
    <w:name w:val="icon-toolbartoggle"/>
    <w:basedOn w:val="a4"/>
    <w:qFormat/>
  </w:style>
  <w:style w:type="character" w:customStyle="1" w:styleId="icon-unrestricted">
    <w:name w:val="icon-unrestricted"/>
    <w:basedOn w:val="a4"/>
    <w:qFormat/>
  </w:style>
  <w:style w:type="character" w:customStyle="1" w:styleId="icon-variables">
    <w:name w:val="icon-variables"/>
    <w:basedOn w:val="a4"/>
    <w:qFormat/>
  </w:style>
  <w:style w:type="character" w:customStyle="1" w:styleId="table-copy">
    <w:name w:val="table-copy"/>
    <w:basedOn w:val="a4"/>
    <w:qFormat/>
  </w:style>
  <w:style w:type="character" w:customStyle="1" w:styleId="icon-check">
    <w:name w:val="icon-check"/>
    <w:basedOn w:val="a4"/>
    <w:qFormat/>
  </w:style>
  <w:style w:type="character" w:customStyle="1" w:styleId="icon-adhoctasks">
    <w:name w:val="icon-adhoctasks"/>
    <w:basedOn w:val="a4"/>
    <w:qFormat/>
  </w:style>
  <w:style w:type="character" w:customStyle="1" w:styleId="icon-close2">
    <w:name w:val="icon-close2"/>
    <w:basedOn w:val="a4"/>
    <w:qFormat/>
  </w:style>
  <w:style w:type="character" w:customStyle="1" w:styleId="macro-placeholder-icon">
    <w:name w:val="macro-placeholder-icon"/>
    <w:basedOn w:val="a4"/>
    <w:qFormat/>
  </w:style>
  <w:style w:type="character" w:customStyle="1" w:styleId="content-type-space">
    <w:name w:val="content-type-space"/>
    <w:basedOn w:val="a4"/>
    <w:qFormat/>
  </w:style>
  <w:style w:type="character" w:customStyle="1" w:styleId="no-result">
    <w:name w:val="no-result"/>
    <w:basedOn w:val="a4"/>
    <w:qFormat/>
  </w:style>
  <w:style w:type="character" w:customStyle="1" w:styleId="panel-button-text">
    <w:name w:val="panel-button-text"/>
    <w:basedOn w:val="a4"/>
    <w:qFormat/>
    <w:rPr>
      <w:sz w:val="0"/>
      <w:szCs w:val="0"/>
    </w:rPr>
  </w:style>
  <w:style w:type="character" w:customStyle="1" w:styleId="panel-button-text1">
    <w:name w:val="panel-button-text1"/>
    <w:basedOn w:val="a4"/>
    <w:qFormat/>
    <w:rPr>
      <w:sz w:val="0"/>
      <w:szCs w:val="0"/>
    </w:rPr>
  </w:style>
  <w:style w:type="character" w:customStyle="1" w:styleId="panel-button-text2">
    <w:name w:val="panel-button-text2"/>
    <w:basedOn w:val="a4"/>
    <w:qFormat/>
    <w:rPr>
      <w:sz w:val="0"/>
      <w:szCs w:val="0"/>
    </w:rPr>
  </w:style>
  <w:style w:type="character" w:customStyle="1" w:styleId="title-view-change">
    <w:name w:val="title-view-change"/>
    <w:basedOn w:val="a4"/>
    <w:qFormat/>
    <w:rPr>
      <w:color w:val="000000"/>
    </w:rPr>
  </w:style>
  <w:style w:type="character" w:customStyle="1" w:styleId="aui-label">
    <w:name w:val="aui-label"/>
    <w:basedOn w:val="a4"/>
    <w:qFormat/>
    <w:rPr>
      <w:color w:val="333333"/>
      <w:sz w:val="21"/>
      <w:szCs w:val="21"/>
      <w:u w:val="none"/>
      <w:bdr w:val="single" w:sz="6" w:space="0" w:color="CCCCCC"/>
      <w:shd w:val="clear" w:color="auto" w:fill="F2F2F2"/>
    </w:rPr>
  </w:style>
  <w:style w:type="character" w:customStyle="1" w:styleId="content-type-attachment-zip">
    <w:name w:val="content-type-attachment-zip"/>
    <w:basedOn w:val="a4"/>
    <w:qFormat/>
  </w:style>
  <w:style w:type="character" w:customStyle="1" w:styleId="table-delete-column">
    <w:name w:val="table-delete-column"/>
    <w:basedOn w:val="a4"/>
    <w:qFormat/>
  </w:style>
  <w:style w:type="character" w:customStyle="1" w:styleId="content-type-blogpost">
    <w:name w:val="content-type-blogpost"/>
    <w:basedOn w:val="a4"/>
    <w:qFormat/>
  </w:style>
  <w:style w:type="character" w:customStyle="1" w:styleId="workflow-action">
    <w:name w:val="workflow-action"/>
    <w:basedOn w:val="a4"/>
    <w:qFormat/>
    <w:rPr>
      <w:vanish/>
    </w:rPr>
  </w:style>
  <w:style w:type="character" w:customStyle="1" w:styleId="workflow-action1">
    <w:name w:val="workflow-action1"/>
    <w:basedOn w:val="a4"/>
    <w:qFormat/>
    <w:rPr>
      <w:vanish/>
    </w:rPr>
  </w:style>
  <w:style w:type="character" w:customStyle="1" w:styleId="content-type-attachment-pdf">
    <w:name w:val="content-type-attachment-pdf"/>
    <w:basedOn w:val="a4"/>
    <w:qFormat/>
  </w:style>
  <w:style w:type="character" w:customStyle="1" w:styleId="content-type-comment">
    <w:name w:val="content-type-comment"/>
    <w:basedOn w:val="a4"/>
    <w:qFormat/>
  </w:style>
  <w:style w:type="character" w:customStyle="1" w:styleId="floatright">
    <w:name w:val="floatright"/>
    <w:basedOn w:val="a4"/>
    <w:qFormat/>
  </w:style>
  <w:style w:type="character" w:customStyle="1" w:styleId="content-type-attachment-text-html">
    <w:name w:val="content-type-attachment-text-html"/>
    <w:basedOn w:val="a4"/>
    <w:qFormat/>
  </w:style>
  <w:style w:type="character" w:customStyle="1" w:styleId="content-type-attachment-html">
    <w:name w:val="content-type-attachment-html"/>
    <w:basedOn w:val="a4"/>
    <w:qFormat/>
  </w:style>
  <w:style w:type="character" w:customStyle="1" w:styleId="content-type-attachment-css">
    <w:name w:val="content-type-attachment-css"/>
    <w:basedOn w:val="a4"/>
    <w:qFormat/>
  </w:style>
  <w:style w:type="character" w:customStyle="1" w:styleId="content-type-attachment-word">
    <w:name w:val="content-type-attachment-word"/>
    <w:basedOn w:val="a4"/>
    <w:qFormat/>
  </w:style>
  <w:style w:type="character" w:customStyle="1" w:styleId="content-type-attachment-excel97">
    <w:name w:val="content-type-attachment-excel97"/>
    <w:basedOn w:val="a4"/>
    <w:qFormat/>
  </w:style>
  <w:style w:type="character" w:customStyle="1" w:styleId="content-type-attachment-excel">
    <w:name w:val="content-type-attachment-excel"/>
    <w:basedOn w:val="a4"/>
    <w:qFormat/>
  </w:style>
  <w:style w:type="character" w:customStyle="1" w:styleId="content-type-attachment-powerpoint97">
    <w:name w:val="content-type-attachment-powerpoint97"/>
    <w:basedOn w:val="a4"/>
    <w:qFormat/>
  </w:style>
  <w:style w:type="character" w:customStyle="1" w:styleId="content-type-attachment-unknown">
    <w:name w:val="content-type-attachment-unknown"/>
    <w:basedOn w:val="a4"/>
    <w:qFormat/>
  </w:style>
  <w:style w:type="character" w:customStyle="1" w:styleId="metadata">
    <w:name w:val="metadata"/>
    <w:basedOn w:val="a4"/>
    <w:qFormat/>
    <w:rPr>
      <w:color w:val="666666"/>
      <w:sz w:val="18"/>
      <w:szCs w:val="18"/>
    </w:rPr>
  </w:style>
  <w:style w:type="character" w:customStyle="1" w:styleId="first-child2">
    <w:name w:val="first-child2"/>
    <w:basedOn w:val="a4"/>
    <w:qFormat/>
  </w:style>
  <w:style w:type="character" w:customStyle="1" w:styleId="dropdown-text">
    <w:name w:val="dropdown-text"/>
    <w:basedOn w:val="a4"/>
    <w:qFormat/>
  </w:style>
  <w:style w:type="character" w:customStyle="1" w:styleId="dropdown-text1">
    <w:name w:val="dropdown-text1"/>
    <w:basedOn w:val="a4"/>
    <w:qFormat/>
  </w:style>
  <w:style w:type="character" w:customStyle="1" w:styleId="dropdown-text2">
    <w:name w:val="dropdown-text2"/>
    <w:basedOn w:val="a4"/>
    <w:qFormat/>
  </w:style>
  <w:style w:type="character" w:customStyle="1" w:styleId="date-display">
    <w:name w:val="date-display"/>
    <w:basedOn w:val="a4"/>
    <w:qFormat/>
    <w:rPr>
      <w:sz w:val="36"/>
      <w:szCs w:val="36"/>
    </w:rPr>
  </w:style>
  <w:style w:type="character" w:customStyle="1" w:styleId="project-spinner">
    <w:name w:val="project-spinner"/>
    <w:basedOn w:val="a4"/>
    <w:qFormat/>
  </w:style>
  <w:style w:type="character" w:customStyle="1" w:styleId="table-merge-cells">
    <w:name w:val="table-merge-cells"/>
    <w:basedOn w:val="a4"/>
    <w:qFormat/>
  </w:style>
  <w:style w:type="character" w:customStyle="1" w:styleId="table-insert-column-before">
    <w:name w:val="table-insert-column-before"/>
    <w:basedOn w:val="a4"/>
    <w:qFormat/>
  </w:style>
  <w:style w:type="character" w:customStyle="1" w:styleId="aui-restfultable-throbber">
    <w:name w:val="aui-restfultable-throbber"/>
    <w:basedOn w:val="a4"/>
    <w:qFormat/>
  </w:style>
  <w:style w:type="character" w:customStyle="1" w:styleId="macroviewedit">
    <w:name w:val="macro_view_edit"/>
    <w:basedOn w:val="a4"/>
    <w:qFormat/>
  </w:style>
  <w:style w:type="character" w:customStyle="1" w:styleId="sv-attr-values">
    <w:name w:val="sv-attr-values"/>
    <w:basedOn w:val="a4"/>
    <w:qFormat/>
    <w:rPr>
      <w:sz w:val="16"/>
      <w:szCs w:val="16"/>
    </w:rPr>
  </w:style>
  <w:style w:type="character" w:customStyle="1" w:styleId="deactivated">
    <w:name w:val="deactivated"/>
    <w:basedOn w:val="a4"/>
    <w:qFormat/>
    <w:rPr>
      <w:i/>
      <w:color w:val="808080"/>
    </w:rPr>
  </w:style>
  <w:style w:type="character" w:customStyle="1" w:styleId="icon-filter">
    <w:name w:val="icon-filter"/>
    <w:basedOn w:val="a4"/>
    <w:qFormat/>
  </w:style>
  <w:style w:type="character" w:customStyle="1" w:styleId="icon-expand-all">
    <w:name w:val="icon-expand-all"/>
    <w:basedOn w:val="a4"/>
    <w:qFormat/>
  </w:style>
  <w:style w:type="character" w:customStyle="1" w:styleId="icon-tree">
    <w:name w:val="icon-tree"/>
    <w:basedOn w:val="a4"/>
    <w:qFormat/>
  </w:style>
  <w:style w:type="character" w:customStyle="1" w:styleId="icon-list">
    <w:name w:val="icon-list"/>
    <w:basedOn w:val="a4"/>
    <w:qFormat/>
  </w:style>
  <w:style w:type="character" w:customStyle="1" w:styleId="table-insert-row-before">
    <w:name w:val="table-insert-row-before"/>
    <w:basedOn w:val="a4"/>
    <w:qFormat/>
  </w:style>
  <w:style w:type="character" w:customStyle="1" w:styleId="table-insert-row-after">
    <w:name w:val="table-insert-row-after"/>
    <w:basedOn w:val="a4"/>
    <w:qFormat/>
  </w:style>
  <w:style w:type="character" w:customStyle="1" w:styleId="table-delete-row">
    <w:name w:val="table-delete-row"/>
    <w:basedOn w:val="a4"/>
    <w:qFormat/>
  </w:style>
  <w:style w:type="character" w:customStyle="1" w:styleId="table-cut">
    <w:name w:val="table-cut"/>
    <w:basedOn w:val="a4"/>
    <w:qFormat/>
  </w:style>
  <w:style w:type="character" w:customStyle="1" w:styleId="table-paste">
    <w:name w:val="table-paste"/>
    <w:basedOn w:val="a4"/>
    <w:qFormat/>
  </w:style>
  <w:style w:type="character" w:customStyle="1" w:styleId="table-highlight-selection">
    <w:name w:val="table-highlight-selection"/>
    <w:basedOn w:val="a4"/>
    <w:qFormat/>
  </w:style>
  <w:style w:type="character" w:customStyle="1" w:styleId="statename">
    <w:name w:val="statename"/>
    <w:basedOn w:val="a4"/>
    <w:qFormat/>
    <w:rPr>
      <w:b/>
    </w:rPr>
  </w:style>
  <w:style w:type="character" w:customStyle="1" w:styleId="remove-assignee">
    <w:name w:val="remove-assignee"/>
    <w:basedOn w:val="a4"/>
    <w:qFormat/>
  </w:style>
  <w:style w:type="character" w:customStyle="1" w:styleId="reassign">
    <w:name w:val="reassign"/>
    <w:basedOn w:val="a4"/>
    <w:qFormat/>
    <w:rPr>
      <w:vanish/>
    </w:rPr>
  </w:style>
  <w:style w:type="character" w:customStyle="1" w:styleId="icon-required2">
    <w:name w:val="icon-required2"/>
    <w:basedOn w:val="a4"/>
    <w:qFormat/>
  </w:style>
  <w:style w:type="character" w:customStyle="1" w:styleId="refresh-action-group">
    <w:name w:val="refresh-action-group"/>
    <w:basedOn w:val="a4"/>
    <w:qFormat/>
  </w:style>
  <w:style w:type="character" w:customStyle="1" w:styleId="ui-icon50">
    <w:name w:val="ui-icon50"/>
    <w:basedOn w:val="a4"/>
    <w:qFormat/>
  </w:style>
  <w:style w:type="character" w:customStyle="1" w:styleId="reminder-info">
    <w:name w:val="reminder-info"/>
    <w:basedOn w:val="a4"/>
    <w:qFormat/>
  </w:style>
  <w:style w:type="character" w:customStyle="1" w:styleId="fc-event-title">
    <w:name w:val="fc-event-title"/>
    <w:basedOn w:val="a4"/>
    <w:qFormat/>
  </w:style>
  <w:style w:type="character" w:customStyle="1" w:styleId="first-child">
    <w:name w:val="first-child"/>
    <w:basedOn w:val="a4"/>
    <w:qFormat/>
  </w:style>
  <w:style w:type="character" w:customStyle="1" w:styleId="active25">
    <w:name w:val="active25"/>
    <w:basedOn w:val="a4"/>
    <w:qFormat/>
  </w:style>
  <w:style w:type="character" w:customStyle="1" w:styleId="fc-event-title2">
    <w:name w:val="fc-event-title2"/>
    <w:basedOn w:val="a4"/>
    <w:qFormat/>
  </w:style>
  <w:style w:type="character" w:customStyle="1" w:styleId="ui-icon49">
    <w:name w:val="ui-icon49"/>
    <w:basedOn w:val="a4"/>
    <w:qFormat/>
  </w:style>
  <w:style w:type="character" w:customStyle="1" w:styleId="content">
    <w:name w:val="content"/>
    <w:basedOn w:val="a4"/>
    <w:qFormat/>
  </w:style>
  <w:style w:type="character" w:customStyle="1" w:styleId="before6">
    <w:name w:val="before6"/>
    <w:basedOn w:val="a4"/>
    <w:qFormat/>
    <w:rPr>
      <w:rFonts w:ascii="Atlassian Icons" w:eastAsia="Atlassian Icons" w:hAnsi="Atlassian Icons" w:cs="Atlassian Icons" w:hint="default"/>
      <w:sz w:val="24"/>
      <w:szCs w:val="24"/>
    </w:rPr>
  </w:style>
  <w:style w:type="character" w:customStyle="1" w:styleId="icon-undo">
    <w:name w:val="icon-undo"/>
    <w:basedOn w:val="a4"/>
    <w:qFormat/>
  </w:style>
  <w:style w:type="character" w:customStyle="1" w:styleId="icon-close">
    <w:name w:val="icon-close"/>
    <w:basedOn w:val="a4"/>
    <w:qFormat/>
  </w:style>
  <w:style w:type="character" w:customStyle="1" w:styleId="blogheading1">
    <w:name w:val="blogheading1"/>
    <w:basedOn w:val="a4"/>
    <w:qFormat/>
  </w:style>
  <w:style w:type="character" w:customStyle="1" w:styleId="aui-label4">
    <w:name w:val="aui-label4"/>
    <w:basedOn w:val="a4"/>
    <w:qFormat/>
    <w:rPr>
      <w:color w:val="333333"/>
    </w:rPr>
  </w:style>
  <w:style w:type="character" w:customStyle="1" w:styleId="aui-restfultable-throbber2">
    <w:name w:val="aui-restfultable-throbber2"/>
    <w:basedOn w:val="a4"/>
    <w:qFormat/>
  </w:style>
  <w:style w:type="character" w:customStyle="1" w:styleId="date-display4">
    <w:name w:val="date-display4"/>
    <w:basedOn w:val="a4"/>
    <w:qFormat/>
    <w:rPr>
      <w:sz w:val="36"/>
      <w:szCs w:val="36"/>
    </w:rPr>
  </w:style>
  <w:style w:type="character" w:customStyle="1" w:styleId="icon">
    <w:name w:val="icon"/>
    <w:basedOn w:val="a4"/>
    <w:qFormat/>
    <w:rPr>
      <w:color w:val="FFFFFF"/>
      <w:shd w:val="clear" w:color="auto" w:fill="D04437"/>
    </w:rPr>
  </w:style>
  <w:style w:type="character" w:customStyle="1" w:styleId="icon1">
    <w:name w:val="icon1"/>
    <w:basedOn w:val="a4"/>
    <w:qFormat/>
    <w:rPr>
      <w:vanish/>
    </w:rPr>
  </w:style>
  <w:style w:type="character" w:customStyle="1" w:styleId="icon2">
    <w:name w:val="icon2"/>
    <w:basedOn w:val="a4"/>
    <w:qFormat/>
    <w:rPr>
      <w:color w:val="594300"/>
      <w:shd w:val="clear" w:color="auto" w:fill="FFD351"/>
    </w:rPr>
  </w:style>
  <w:style w:type="character" w:customStyle="1" w:styleId="icon3">
    <w:name w:val="icon3"/>
    <w:basedOn w:val="a4"/>
    <w:qFormat/>
  </w:style>
  <w:style w:type="character" w:customStyle="1" w:styleId="icon4">
    <w:name w:val="icon4"/>
    <w:basedOn w:val="a4"/>
    <w:qFormat/>
  </w:style>
  <w:style w:type="character" w:customStyle="1" w:styleId="icon5">
    <w:name w:val="icon5"/>
    <w:basedOn w:val="a4"/>
    <w:qFormat/>
  </w:style>
  <w:style w:type="character" w:customStyle="1" w:styleId="icon6">
    <w:name w:val="icon6"/>
    <w:basedOn w:val="a4"/>
    <w:qFormat/>
  </w:style>
  <w:style w:type="character" w:customStyle="1" w:styleId="icon7">
    <w:name w:val="icon7"/>
    <w:basedOn w:val="a4"/>
    <w:qFormat/>
  </w:style>
  <w:style w:type="character" w:customStyle="1" w:styleId="icon8">
    <w:name w:val="icon8"/>
    <w:basedOn w:val="a4"/>
    <w:qFormat/>
  </w:style>
  <w:style w:type="character" w:customStyle="1" w:styleId="icon9">
    <w:name w:val="icon9"/>
    <w:basedOn w:val="a4"/>
    <w:qFormat/>
  </w:style>
  <w:style w:type="character" w:customStyle="1" w:styleId="icon10">
    <w:name w:val="icon10"/>
    <w:basedOn w:val="a4"/>
    <w:qFormat/>
    <w:rPr>
      <w:color w:val="333333"/>
      <w:shd w:val="clear" w:color="auto" w:fill="CCCCCC"/>
    </w:rPr>
  </w:style>
  <w:style w:type="character" w:customStyle="1" w:styleId="icon11">
    <w:name w:val="icon11"/>
    <w:basedOn w:val="a4"/>
    <w:qFormat/>
    <w:rPr>
      <w:color w:val="FFFFFF"/>
      <w:shd w:val="clear" w:color="auto" w:fill="14892C"/>
    </w:rPr>
  </w:style>
  <w:style w:type="character" w:customStyle="1" w:styleId="icon12">
    <w:name w:val="icon12"/>
    <w:basedOn w:val="a4"/>
    <w:qFormat/>
    <w:rPr>
      <w:color w:val="FFFFFF"/>
      <w:shd w:val="clear" w:color="auto" w:fill="4A6785"/>
    </w:rPr>
  </w:style>
  <w:style w:type="character" w:customStyle="1" w:styleId="icon13">
    <w:name w:val="icon13"/>
    <w:basedOn w:val="a4"/>
    <w:qFormat/>
  </w:style>
  <w:style w:type="character" w:customStyle="1" w:styleId="icon14">
    <w:name w:val="icon14"/>
    <w:basedOn w:val="a4"/>
    <w:qFormat/>
  </w:style>
  <w:style w:type="character" w:customStyle="1" w:styleId="icon15">
    <w:name w:val="icon15"/>
    <w:basedOn w:val="a4"/>
    <w:qFormat/>
  </w:style>
  <w:style w:type="character" w:customStyle="1" w:styleId="icon16">
    <w:name w:val="icon16"/>
    <w:basedOn w:val="a4"/>
    <w:qFormat/>
  </w:style>
  <w:style w:type="character" w:customStyle="1" w:styleId="icon17">
    <w:name w:val="icon17"/>
    <w:basedOn w:val="a4"/>
    <w:qFormat/>
  </w:style>
  <w:style w:type="character" w:customStyle="1" w:styleId="icon18">
    <w:name w:val="icon18"/>
    <w:basedOn w:val="a4"/>
    <w:qFormat/>
  </w:style>
  <w:style w:type="character" w:customStyle="1" w:styleId="icon19">
    <w:name w:val="icon19"/>
    <w:basedOn w:val="a4"/>
    <w:qFormat/>
  </w:style>
  <w:style w:type="character" w:customStyle="1" w:styleId="icon20">
    <w:name w:val="icon20"/>
    <w:basedOn w:val="a4"/>
    <w:qFormat/>
  </w:style>
  <w:style w:type="character" w:customStyle="1" w:styleId="icon21">
    <w:name w:val="icon21"/>
    <w:basedOn w:val="a4"/>
    <w:qFormat/>
  </w:style>
  <w:style w:type="character" w:customStyle="1" w:styleId="icon22">
    <w:name w:val="icon22"/>
    <w:basedOn w:val="a4"/>
    <w:qFormat/>
  </w:style>
  <w:style w:type="character" w:customStyle="1" w:styleId="icon23">
    <w:name w:val="icon23"/>
    <w:basedOn w:val="a4"/>
    <w:qFormat/>
  </w:style>
  <w:style w:type="character" w:customStyle="1" w:styleId="icon24">
    <w:name w:val="icon24"/>
    <w:basedOn w:val="a4"/>
    <w:qFormat/>
  </w:style>
  <w:style w:type="character" w:customStyle="1" w:styleId="icon25">
    <w:name w:val="icon25"/>
    <w:basedOn w:val="a4"/>
    <w:qFormat/>
  </w:style>
  <w:style w:type="character" w:customStyle="1" w:styleId="icon26">
    <w:name w:val="icon26"/>
    <w:basedOn w:val="a4"/>
    <w:qFormat/>
  </w:style>
  <w:style w:type="character" w:customStyle="1" w:styleId="icon27">
    <w:name w:val="icon27"/>
    <w:basedOn w:val="a4"/>
    <w:qFormat/>
  </w:style>
  <w:style w:type="character" w:customStyle="1" w:styleId="dropdown-text3">
    <w:name w:val="dropdown-text3"/>
    <w:basedOn w:val="a4"/>
    <w:qFormat/>
  </w:style>
  <w:style w:type="character" w:customStyle="1" w:styleId="dropdown-text4">
    <w:name w:val="dropdown-text4"/>
    <w:basedOn w:val="a4"/>
    <w:qFormat/>
  </w:style>
  <w:style w:type="character" w:customStyle="1" w:styleId="active27">
    <w:name w:val="active27"/>
    <w:basedOn w:val="a4"/>
    <w:qFormat/>
  </w:style>
  <w:style w:type="character" w:customStyle="1" w:styleId="active23">
    <w:name w:val="active23"/>
    <w:basedOn w:val="a4"/>
    <w:qFormat/>
  </w:style>
  <w:style w:type="character" w:customStyle="1" w:styleId="macro-placeholder-icon2">
    <w:name w:val="macro-placeholder-icon2"/>
    <w:basedOn w:val="a4"/>
    <w:qFormat/>
  </w:style>
  <w:style w:type="character" w:customStyle="1" w:styleId="ui-icon">
    <w:name w:val="ui-icon"/>
    <w:basedOn w:val="a4"/>
    <w:qFormat/>
  </w:style>
  <w:style w:type="character" w:customStyle="1" w:styleId="metadata2">
    <w:name w:val="metadata2"/>
    <w:basedOn w:val="a4"/>
    <w:qFormat/>
    <w:rPr>
      <w:color w:val="666666"/>
      <w:sz w:val="18"/>
      <w:szCs w:val="18"/>
    </w:rPr>
  </w:style>
  <w:style w:type="character" w:customStyle="1" w:styleId="aui-label3">
    <w:name w:val="aui-label3"/>
    <w:basedOn w:val="a4"/>
    <w:qFormat/>
    <w:rPr>
      <w:color w:val="333333"/>
    </w:rPr>
  </w:style>
  <w:style w:type="character" w:customStyle="1" w:styleId="spinner">
    <w:name w:val="spinner"/>
    <w:basedOn w:val="a4"/>
    <w:qFormat/>
    <w:rPr>
      <w:vanish/>
    </w:rPr>
  </w:style>
  <w:style w:type="character" w:customStyle="1" w:styleId="icon-help">
    <w:name w:val="icon-help"/>
    <w:basedOn w:val="a4"/>
    <w:qFormat/>
  </w:style>
  <w:style w:type="character" w:customStyle="1" w:styleId="ui-icon10">
    <w:name w:val="ui-icon10"/>
    <w:basedOn w:val="a4"/>
    <w:qFormat/>
  </w:style>
  <w:style w:type="character" w:customStyle="1" w:styleId="spinner8">
    <w:name w:val="spinner8"/>
    <w:basedOn w:val="a4"/>
    <w:qFormat/>
    <w:rPr>
      <w:vanish/>
    </w:rPr>
  </w:style>
  <w:style w:type="character" w:customStyle="1" w:styleId="active26">
    <w:name w:val="active26"/>
    <w:basedOn w:val="a4"/>
    <w:qFormat/>
  </w:style>
  <w:style w:type="character" w:customStyle="1" w:styleId="icon-textcolor2">
    <w:name w:val="icon-textcolor2"/>
    <w:basedOn w:val="a4"/>
    <w:qFormat/>
  </w:style>
  <w:style w:type="character" w:customStyle="1" w:styleId="ui-icon43">
    <w:name w:val="ui-icon43"/>
    <w:basedOn w:val="a4"/>
    <w:qFormat/>
  </w:style>
  <w:style w:type="character" w:customStyle="1" w:styleId="date-display3">
    <w:name w:val="date-display3"/>
    <w:basedOn w:val="a4"/>
    <w:qFormat/>
    <w:rPr>
      <w:sz w:val="36"/>
      <w:szCs w:val="36"/>
    </w:rPr>
  </w:style>
  <w:style w:type="character" w:customStyle="1" w:styleId="icon226">
    <w:name w:val="icon226"/>
    <w:basedOn w:val="a4"/>
    <w:qFormat/>
  </w:style>
  <w:style w:type="character" w:customStyle="1" w:styleId="icon227">
    <w:name w:val="icon227"/>
    <w:basedOn w:val="a4"/>
    <w:qFormat/>
  </w:style>
  <w:style w:type="character" w:customStyle="1" w:styleId="active24">
    <w:name w:val="active24"/>
    <w:basedOn w:val="a4"/>
    <w:qFormat/>
  </w:style>
  <w:style w:type="character" w:customStyle="1" w:styleId="ui-icon48">
    <w:name w:val="ui-icon48"/>
    <w:basedOn w:val="a4"/>
    <w:qFormat/>
  </w:style>
  <w:style w:type="character" w:customStyle="1" w:styleId="active22">
    <w:name w:val="active22"/>
    <w:basedOn w:val="a4"/>
    <w:qFormat/>
  </w:style>
  <w:style w:type="character" w:customStyle="1" w:styleId="icon224">
    <w:name w:val="icon224"/>
    <w:basedOn w:val="a4"/>
    <w:qFormat/>
  </w:style>
  <w:style w:type="character" w:customStyle="1" w:styleId="icon225">
    <w:name w:val="icon225"/>
    <w:basedOn w:val="a4"/>
    <w:qFormat/>
  </w:style>
  <w:style w:type="character" w:customStyle="1" w:styleId="active15">
    <w:name w:val="active15"/>
    <w:basedOn w:val="a4"/>
    <w:qFormat/>
  </w:style>
  <w:style w:type="character" w:customStyle="1" w:styleId="active2">
    <w:name w:val="active2"/>
    <w:basedOn w:val="a4"/>
    <w:qFormat/>
  </w:style>
  <w:style w:type="character" w:customStyle="1" w:styleId="ui-icon46">
    <w:name w:val="ui-icon46"/>
    <w:basedOn w:val="a4"/>
    <w:qFormat/>
  </w:style>
  <w:style w:type="character" w:customStyle="1" w:styleId="spinner10">
    <w:name w:val="spinner10"/>
    <w:basedOn w:val="a4"/>
    <w:qFormat/>
    <w:rPr>
      <w:vanish/>
    </w:rPr>
  </w:style>
  <w:style w:type="character" w:customStyle="1" w:styleId="spinner13">
    <w:name w:val="spinner13"/>
    <w:basedOn w:val="a4"/>
    <w:qFormat/>
    <w:rPr>
      <w:vanish/>
    </w:rPr>
  </w:style>
  <w:style w:type="character" w:customStyle="1" w:styleId="active21">
    <w:name w:val="active21"/>
    <w:basedOn w:val="a4"/>
    <w:qFormat/>
  </w:style>
  <w:style w:type="character" w:customStyle="1" w:styleId="value">
    <w:name w:val="value"/>
    <w:basedOn w:val="a4"/>
    <w:qFormat/>
  </w:style>
  <w:style w:type="character" w:customStyle="1" w:styleId="fancytree-radio">
    <w:name w:val="fancytree-radio"/>
    <w:basedOn w:val="a4"/>
    <w:qFormat/>
  </w:style>
  <w:style w:type="character" w:customStyle="1" w:styleId="fancytree-expander">
    <w:name w:val="fancytree-expander"/>
    <w:basedOn w:val="a4"/>
    <w:qFormat/>
  </w:style>
  <w:style w:type="character" w:customStyle="1" w:styleId="fancytree-expander1">
    <w:name w:val="fancytree-expander1"/>
    <w:basedOn w:val="a4"/>
    <w:qFormat/>
  </w:style>
  <w:style w:type="character" w:customStyle="1" w:styleId="fancytree-expander2">
    <w:name w:val="fancytree-expander2"/>
    <w:basedOn w:val="a4"/>
    <w:qFormat/>
  </w:style>
  <w:style w:type="character" w:customStyle="1" w:styleId="fancytree-expander3">
    <w:name w:val="fancytree-expander3"/>
    <w:basedOn w:val="a4"/>
    <w:qFormat/>
  </w:style>
  <w:style w:type="character" w:customStyle="1" w:styleId="fancytree-expander4">
    <w:name w:val="fancytree-expander4"/>
    <w:basedOn w:val="a4"/>
    <w:qFormat/>
  </w:style>
  <w:style w:type="character" w:customStyle="1" w:styleId="fancytree-expander5">
    <w:name w:val="fancytree-expander5"/>
    <w:basedOn w:val="a4"/>
    <w:qFormat/>
  </w:style>
  <w:style w:type="character" w:customStyle="1" w:styleId="fancytree-expander6">
    <w:name w:val="fancytree-expander6"/>
    <w:basedOn w:val="a4"/>
    <w:qFormat/>
  </w:style>
  <w:style w:type="character" w:customStyle="1" w:styleId="fancytree-expander7">
    <w:name w:val="fancytree-expander7"/>
    <w:basedOn w:val="a4"/>
    <w:qFormat/>
  </w:style>
  <w:style w:type="character" w:customStyle="1" w:styleId="fancytree-expander8">
    <w:name w:val="fancytree-expander8"/>
    <w:basedOn w:val="a4"/>
    <w:qFormat/>
  </w:style>
  <w:style w:type="character" w:customStyle="1" w:styleId="fancytree-expander9">
    <w:name w:val="fancytree-expander9"/>
    <w:basedOn w:val="a4"/>
    <w:qFormat/>
  </w:style>
  <w:style w:type="character" w:customStyle="1" w:styleId="fancytree-expander10">
    <w:name w:val="fancytree-expander10"/>
    <w:basedOn w:val="a4"/>
    <w:qFormat/>
  </w:style>
  <w:style w:type="character" w:customStyle="1" w:styleId="fancytree-custom-icon">
    <w:name w:val="fancytree-custom-icon"/>
    <w:basedOn w:val="a4"/>
    <w:qFormat/>
  </w:style>
  <w:style w:type="character" w:customStyle="1" w:styleId="icon-jitter-balloon-disabled">
    <w:name w:val="icon-jitter-balloon-disabled"/>
    <w:basedOn w:val="a4"/>
    <w:qFormat/>
  </w:style>
  <w:style w:type="character" w:customStyle="1" w:styleId="s-adjusted-mark">
    <w:name w:val="s-adjusted-mark"/>
    <w:basedOn w:val="a4"/>
    <w:qFormat/>
  </w:style>
  <w:style w:type="character" w:customStyle="1" w:styleId="s-adjusted-mark1">
    <w:name w:val="s-adjusted-mark1"/>
    <w:basedOn w:val="a4"/>
    <w:qFormat/>
  </w:style>
  <w:style w:type="character" w:customStyle="1" w:styleId="fancytree-empty">
    <w:name w:val="fancytree-empty"/>
    <w:basedOn w:val="a4"/>
    <w:qFormat/>
  </w:style>
  <w:style w:type="character" w:customStyle="1" w:styleId="icon-date2">
    <w:name w:val="icon-date2"/>
    <w:basedOn w:val="a4"/>
    <w:qFormat/>
  </w:style>
  <w:style w:type="character" w:customStyle="1" w:styleId="ckecolorbox">
    <w:name w:val="cke_colorbox"/>
    <w:basedOn w:val="a4"/>
    <w:qFormat/>
    <w:rPr>
      <w:bdr w:val="single" w:sz="6" w:space="0" w:color="808080"/>
    </w:rPr>
  </w:style>
  <w:style w:type="character" w:customStyle="1" w:styleId="s-current-icon">
    <w:name w:val="s-current-icon"/>
    <w:basedOn w:val="a4"/>
    <w:qFormat/>
    <w:rPr>
      <w:color w:val="666666"/>
    </w:rPr>
  </w:style>
  <w:style w:type="character" w:customStyle="1" w:styleId="ui-icon128">
    <w:name w:val="ui-icon128"/>
    <w:basedOn w:val="a4"/>
    <w:qFormat/>
  </w:style>
  <w:style w:type="character" w:customStyle="1" w:styleId="ui-icon129">
    <w:name w:val="ui-icon129"/>
    <w:basedOn w:val="a4"/>
    <w:qFormat/>
  </w:style>
  <w:style w:type="character" w:customStyle="1" w:styleId="ui-icon130">
    <w:name w:val="ui-icon130"/>
    <w:basedOn w:val="a4"/>
    <w:qFormat/>
  </w:style>
  <w:style w:type="character" w:customStyle="1" w:styleId="ui-icon131">
    <w:name w:val="ui-icon131"/>
    <w:basedOn w:val="a4"/>
    <w:qFormat/>
  </w:style>
  <w:style w:type="character" w:customStyle="1" w:styleId="fancytree-vline">
    <w:name w:val="fancytree-vline"/>
    <w:basedOn w:val="a4"/>
    <w:qFormat/>
  </w:style>
  <w:style w:type="character" w:customStyle="1" w:styleId="fancytree-title">
    <w:name w:val="fancytree-title"/>
    <w:basedOn w:val="a4"/>
    <w:qFormat/>
    <w:rPr>
      <w:color w:val="C0C0C0"/>
    </w:rPr>
  </w:style>
  <w:style w:type="character" w:customStyle="1" w:styleId="fancytree-title1">
    <w:name w:val="fancytree-title1"/>
    <w:basedOn w:val="a4"/>
    <w:qFormat/>
    <w:rPr>
      <w:color w:val="FFFFFF"/>
      <w:shd w:val="clear" w:color="auto" w:fill="3875D7"/>
    </w:rPr>
  </w:style>
  <w:style w:type="character" w:customStyle="1" w:styleId="fancytree-title2">
    <w:name w:val="fancytree-title2"/>
    <w:basedOn w:val="a4"/>
    <w:qFormat/>
    <w:rPr>
      <w:color w:val="FFFFFF"/>
      <w:shd w:val="clear" w:color="auto" w:fill="3875D7"/>
    </w:rPr>
  </w:style>
  <w:style w:type="character" w:customStyle="1" w:styleId="fancytree-title3">
    <w:name w:val="fancytree-title3"/>
    <w:basedOn w:val="a4"/>
    <w:qFormat/>
    <w:rPr>
      <w:color w:val="000000"/>
    </w:rPr>
  </w:style>
  <w:style w:type="character" w:customStyle="1" w:styleId="fancytree-title4">
    <w:name w:val="fancytree-title4"/>
    <w:basedOn w:val="a4"/>
    <w:qFormat/>
  </w:style>
  <w:style w:type="character" w:customStyle="1" w:styleId="fancytree-title5">
    <w:name w:val="fancytree-title5"/>
    <w:basedOn w:val="a4"/>
    <w:qFormat/>
  </w:style>
  <w:style w:type="character" w:customStyle="1" w:styleId="fancytree-title6">
    <w:name w:val="fancytree-title6"/>
    <w:basedOn w:val="a4"/>
    <w:qFormat/>
    <w:rPr>
      <w:i/>
      <w:shd w:val="clear" w:color="auto" w:fill="D4D4D4"/>
    </w:rPr>
  </w:style>
  <w:style w:type="character" w:customStyle="1" w:styleId="fancytree-title7">
    <w:name w:val="fancytree-title7"/>
    <w:basedOn w:val="a4"/>
    <w:qFormat/>
    <w:rPr>
      <w:shd w:val="clear" w:color="auto" w:fill="D4D4D4"/>
    </w:rPr>
  </w:style>
  <w:style w:type="character" w:customStyle="1" w:styleId="fancytree-drag-helper-img">
    <w:name w:val="fancytree-drag-helper-img"/>
    <w:basedOn w:val="a4"/>
    <w:qFormat/>
  </w:style>
  <w:style w:type="character" w:customStyle="1" w:styleId="fancytree-drag-helper-img1">
    <w:name w:val="fancytree-drag-helper-img1"/>
    <w:basedOn w:val="a4"/>
    <w:qFormat/>
  </w:style>
  <w:style w:type="character" w:customStyle="1" w:styleId="ghx-1">
    <w:name w:val="ghx-1"/>
    <w:basedOn w:val="a4"/>
    <w:qFormat/>
  </w:style>
  <w:style w:type="character" w:customStyle="1" w:styleId="fancytree-cv-right">
    <w:name w:val="fancytree-cv-right"/>
    <w:basedOn w:val="a4"/>
    <w:qFormat/>
  </w:style>
  <w:style w:type="character" w:customStyle="1" w:styleId="icon28">
    <w:name w:val="icon28"/>
    <w:basedOn w:val="a4"/>
    <w:qFormat/>
  </w:style>
  <w:style w:type="character" w:customStyle="1" w:styleId="icon29">
    <w:name w:val="icon29"/>
    <w:basedOn w:val="a4"/>
    <w:qFormat/>
  </w:style>
  <w:style w:type="character" w:customStyle="1" w:styleId="icon30">
    <w:name w:val="icon30"/>
    <w:basedOn w:val="a4"/>
    <w:qFormat/>
  </w:style>
  <w:style w:type="character" w:customStyle="1" w:styleId="icon31">
    <w:name w:val="icon31"/>
    <w:basedOn w:val="a4"/>
    <w:qFormat/>
  </w:style>
  <w:style w:type="character" w:customStyle="1" w:styleId="ckepath">
    <w:name w:val="cke_path"/>
    <w:basedOn w:val="a4"/>
    <w:qFormat/>
    <w:rPr>
      <w:vanish/>
    </w:rPr>
  </w:style>
  <w:style w:type="character" w:customStyle="1" w:styleId="s-view-det-user">
    <w:name w:val="s-view-det-user"/>
    <w:basedOn w:val="a4"/>
    <w:qFormat/>
  </w:style>
  <w:style w:type="character" w:customStyle="1" w:styleId="fancytree-checkbox">
    <w:name w:val="fancytree-checkbox"/>
    <w:basedOn w:val="a4"/>
    <w:qFormat/>
  </w:style>
  <w:style w:type="character" w:customStyle="1" w:styleId="fancytree-checkbox1">
    <w:name w:val="fancytree-checkbox1"/>
    <w:basedOn w:val="a4"/>
    <w:qFormat/>
  </w:style>
  <w:style w:type="character" w:customStyle="1" w:styleId="fancytree-checkbox2">
    <w:name w:val="fancytree-checkbox2"/>
    <w:basedOn w:val="a4"/>
    <w:qFormat/>
  </w:style>
  <w:style w:type="character" w:customStyle="1" w:styleId="fancytree-checkbox3">
    <w:name w:val="fancytree-checkbox3"/>
    <w:basedOn w:val="a4"/>
    <w:qFormat/>
  </w:style>
  <w:style w:type="character" w:customStyle="1" w:styleId="fancytree-checkbox4">
    <w:name w:val="fancytree-checkbox4"/>
    <w:basedOn w:val="a4"/>
    <w:qFormat/>
  </w:style>
  <w:style w:type="character" w:customStyle="1" w:styleId="fancytree-checkbox5">
    <w:name w:val="fancytree-checkbox5"/>
    <w:basedOn w:val="a4"/>
    <w:qFormat/>
  </w:style>
  <w:style w:type="character" w:customStyle="1" w:styleId="aui-label18">
    <w:name w:val="aui-label18"/>
    <w:basedOn w:val="a4"/>
    <w:qFormat/>
    <w:rPr>
      <w:color w:val="333333"/>
    </w:rPr>
  </w:style>
  <w:style w:type="character" w:customStyle="1" w:styleId="fancytree-icon">
    <w:name w:val="fancytree-icon"/>
    <w:basedOn w:val="a4"/>
    <w:qFormat/>
  </w:style>
  <w:style w:type="character" w:customStyle="1" w:styleId="fancytree-icon1">
    <w:name w:val="fancytree-icon1"/>
    <w:basedOn w:val="a4"/>
    <w:qFormat/>
  </w:style>
  <w:style w:type="character" w:customStyle="1" w:styleId="fancytree-icon2">
    <w:name w:val="fancytree-icon2"/>
    <w:basedOn w:val="a4"/>
    <w:qFormat/>
  </w:style>
  <w:style w:type="character" w:customStyle="1" w:styleId="fancytree-icon3">
    <w:name w:val="fancytree-icon3"/>
    <w:basedOn w:val="a4"/>
    <w:qFormat/>
  </w:style>
  <w:style w:type="character" w:customStyle="1" w:styleId="fancytree-icon4">
    <w:name w:val="fancytree-icon4"/>
    <w:basedOn w:val="a4"/>
    <w:qFormat/>
  </w:style>
  <w:style w:type="character" w:customStyle="1" w:styleId="s-icon">
    <w:name w:val="s-icon"/>
    <w:basedOn w:val="a4"/>
    <w:qFormat/>
  </w:style>
  <w:style w:type="character" w:customStyle="1" w:styleId="s-icon1">
    <w:name w:val="s-icon1"/>
    <w:basedOn w:val="a4"/>
    <w:qFormat/>
  </w:style>
  <w:style w:type="character" w:customStyle="1" w:styleId="hilite">
    <w:name w:val="hilite"/>
    <w:basedOn w:val="a4"/>
    <w:qFormat/>
    <w:rPr>
      <w:shd w:val="clear" w:color="auto" w:fill="99B5DF"/>
    </w:rPr>
  </w:style>
  <w:style w:type="character" w:customStyle="1" w:styleId="active34">
    <w:name w:val="active34"/>
    <w:basedOn w:val="a4"/>
    <w:qFormat/>
    <w:rPr>
      <w:color w:val="FFFFFF"/>
      <w:shd w:val="clear" w:color="auto" w:fill="336699"/>
    </w:rPr>
  </w:style>
  <w:style w:type="character" w:customStyle="1" w:styleId="ghx-2">
    <w:name w:val="ghx-2"/>
    <w:basedOn w:val="a4"/>
    <w:qFormat/>
  </w:style>
  <w:style w:type="character" w:customStyle="1" w:styleId="unread-notifications-count">
    <w:name w:val="unread-notifications-count"/>
    <w:basedOn w:val="a4"/>
    <w:qFormat/>
  </w:style>
  <w:style w:type="character" w:customStyle="1" w:styleId="unread-notifications-count1">
    <w:name w:val="unread-notifications-count1"/>
    <w:basedOn w:val="a4"/>
    <w:qFormat/>
    <w:rPr>
      <w:b/>
      <w:color w:val="FFFFFF"/>
      <w:sz w:val="13"/>
      <w:szCs w:val="13"/>
      <w:shd w:val="clear" w:color="auto" w:fill="FF0000"/>
    </w:rPr>
  </w:style>
  <w:style w:type="character" w:customStyle="1" w:styleId="ghx-sub-info">
    <w:name w:val="ghx-sub-info"/>
    <w:basedOn w:val="a4"/>
    <w:qFormat/>
  </w:style>
  <w:style w:type="character" w:customStyle="1" w:styleId="s-sharing">
    <w:name w:val="s-sharing"/>
    <w:basedOn w:val="a4"/>
    <w:qFormat/>
    <w:rPr>
      <w:color w:val="666666"/>
    </w:rPr>
  </w:style>
  <w:style w:type="character" w:customStyle="1" w:styleId="fancytree-nodespan">
    <w:name w:val="fancytree-node&gt;span"/>
    <w:basedOn w:val="a4"/>
    <w:qFormat/>
  </w:style>
  <w:style w:type="character" w:customStyle="1" w:styleId="s-aggr-own">
    <w:name w:val="s-aggr-own"/>
    <w:basedOn w:val="a4"/>
    <w:qFormat/>
    <w:rPr>
      <w:color w:val="AAAAAA"/>
    </w:rPr>
  </w:style>
  <w:style w:type="character" w:customStyle="1" w:styleId="s-view-dd-stripe-actions">
    <w:name w:val="s-view-dd-stripe-actions"/>
    <w:basedOn w:val="a4"/>
    <w:qFormat/>
  </w:style>
  <w:style w:type="character" w:customStyle="1" w:styleId="s-view-dd-notfound">
    <w:name w:val="s-view-dd-notfound"/>
    <w:basedOn w:val="a4"/>
    <w:qFormat/>
    <w:rPr>
      <w:color w:val="802C2C"/>
    </w:rPr>
  </w:style>
  <w:style w:type="character" w:customStyle="1" w:styleId="s-dd">
    <w:name w:val="s-dd"/>
    <w:basedOn w:val="a4"/>
    <w:qFormat/>
  </w:style>
  <w:style w:type="character" w:customStyle="1" w:styleId="label2">
    <w:name w:val="label2"/>
    <w:basedOn w:val="a4"/>
    <w:qFormat/>
    <w:rPr>
      <w:color w:val="000036"/>
    </w:rPr>
  </w:style>
  <w:style w:type="character" w:customStyle="1" w:styleId="fancytree-node">
    <w:name w:val="fancytree-node"/>
    <w:basedOn w:val="a4"/>
    <w:qFormat/>
  </w:style>
  <w:style w:type="character" w:customStyle="1" w:styleId="fancytree-node1">
    <w:name w:val="fancytree-node1"/>
    <w:basedOn w:val="a4"/>
    <w:qFormat/>
  </w:style>
  <w:style w:type="character" w:customStyle="1" w:styleId="fancytree-node2">
    <w:name w:val="fancytree-node2"/>
    <w:basedOn w:val="a4"/>
    <w:qFormat/>
  </w:style>
  <w:style w:type="character" w:customStyle="1" w:styleId="fancytree-drag-source">
    <w:name w:val="fancytree-drag-source"/>
    <w:basedOn w:val="a4"/>
    <w:qFormat/>
    <w:rPr>
      <w:shd w:val="clear" w:color="auto" w:fill="E0E0E0"/>
    </w:rPr>
  </w:style>
  <w:style w:type="character" w:customStyle="1" w:styleId="je-btn">
    <w:name w:val="je-btn"/>
    <w:basedOn w:val="a4"/>
    <w:qFormat/>
  </w:style>
  <w:style w:type="character" w:customStyle="1" w:styleId="text14">
    <w:name w:val="text14"/>
    <w:basedOn w:val="a4"/>
    <w:qFormat/>
  </w:style>
  <w:style w:type="paragraph" w:customStyle="1" w:styleId="15">
    <w:name w:val="列表段落1"/>
    <w:basedOn w:val="a3"/>
    <w:qFormat/>
    <w:pPr>
      <w:ind w:firstLine="420"/>
    </w:pPr>
    <w:rPr>
      <w:rFonts w:ascii="Calibri" w:hAnsi="Calibri"/>
      <w:sz w:val="21"/>
      <w:szCs w:val="21"/>
    </w:rPr>
  </w:style>
  <w:style w:type="character" w:customStyle="1" w:styleId="font21">
    <w:name w:val="font21"/>
    <w:basedOn w:val="a4"/>
    <w:qFormat/>
    <w:rPr>
      <w:rFonts w:ascii="Microsoft YaHei" w:eastAsia="Microsoft YaHei" w:hAnsi="Microsoft YaHei" w:cs="Microsoft YaHei" w:hint="eastAsia"/>
      <w:color w:val="000000"/>
      <w:sz w:val="20"/>
      <w:szCs w:val="20"/>
      <w:u w:val="none"/>
    </w:rPr>
  </w:style>
  <w:style w:type="paragraph" w:customStyle="1" w:styleId="Style2">
    <w:name w:val="_Style 2"/>
    <w:basedOn w:val="a3"/>
    <w:qFormat/>
    <w:pPr>
      <w:ind w:firstLineChars="200" w:firstLine="420"/>
    </w:pPr>
  </w:style>
  <w:style w:type="paragraph" w:customStyle="1" w:styleId="FirstParagraph">
    <w:name w:val="First Paragraph"/>
    <w:basedOn w:val="ad"/>
    <w:next w:val="ad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Figure">
    <w:name w:val="Figure"/>
    <w:basedOn w:val="a3"/>
    <w:qFormat/>
  </w:style>
  <w:style w:type="paragraph" w:customStyle="1" w:styleId="ImageCaption">
    <w:name w:val="Image Caption"/>
    <w:basedOn w:val="a8"/>
    <w:qFormat/>
  </w:style>
  <w:style w:type="paragraph" w:customStyle="1" w:styleId="affa">
    <w:name w:val="封面"/>
    <w:basedOn w:val="a3"/>
    <w:qFormat/>
    <w:pPr>
      <w:pBdr>
        <w:bottom w:val="thickThinSmallGap" w:sz="24" w:space="15" w:color="auto"/>
      </w:pBdr>
      <w:jc w:val="center"/>
    </w:pPr>
    <w:rPr>
      <w:rFonts w:ascii="黑体" w:eastAsia="黑体" w:cs="宋体"/>
      <w:b/>
      <w:bCs/>
      <w:sz w:val="44"/>
    </w:rPr>
  </w:style>
  <w:style w:type="character" w:customStyle="1" w:styleId="affb">
    <w:name w:val="文件编号"/>
    <w:qFormat/>
    <w:rPr>
      <w:rFonts w:ascii="黑体" w:eastAsia="黑体" w:hAnsi="黑体"/>
      <w:b/>
      <w:bCs/>
      <w:sz w:val="32"/>
    </w:rPr>
  </w:style>
  <w:style w:type="paragraph" w:customStyle="1" w:styleId="affc">
    <w:name w:val="表格标题"/>
    <w:next w:val="affd"/>
    <w:qFormat/>
    <w:pPr>
      <w:spacing w:line="360" w:lineRule="auto"/>
      <w:jc w:val="center"/>
    </w:pPr>
    <w:rPr>
      <w:rFonts w:eastAsia="黑体"/>
      <w:bCs/>
      <w:sz w:val="21"/>
    </w:rPr>
  </w:style>
  <w:style w:type="paragraph" w:customStyle="1" w:styleId="affd">
    <w:name w:val="表格正文"/>
    <w:basedOn w:val="a3"/>
    <w:qFormat/>
    <w:pPr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kern w:val="0"/>
      <w:sz w:val="21"/>
    </w:rPr>
  </w:style>
  <w:style w:type="paragraph" w:customStyle="1" w:styleId="affe">
    <w:name w:val="目录标题"/>
    <w:basedOn w:val="a3"/>
    <w:qFormat/>
    <w:pPr>
      <w:spacing w:before="120" w:after="240"/>
      <w:jc w:val="center"/>
    </w:pPr>
    <w:rPr>
      <w:rFonts w:ascii="Arial" w:eastAsia="黑体" w:hAnsi="Arial"/>
      <w:b/>
      <w:sz w:val="44"/>
    </w:rPr>
  </w:style>
  <w:style w:type="paragraph" w:customStyle="1" w:styleId="afff">
    <w:name w:val="文档名称"/>
    <w:basedOn w:val="afa"/>
    <w:qFormat/>
  </w:style>
  <w:style w:type="paragraph" w:customStyle="1" w:styleId="a1">
    <w:name w:val="分类正文"/>
    <w:basedOn w:val="a3"/>
    <w:qFormat/>
    <w:pPr>
      <w:numPr>
        <w:numId w:val="12"/>
      </w:numPr>
    </w:pPr>
  </w:style>
  <w:style w:type="paragraph" w:customStyle="1" w:styleId="a2">
    <w:name w:val="编号正文"/>
    <w:basedOn w:val="a3"/>
    <w:qFormat/>
    <w:pPr>
      <w:numPr>
        <w:numId w:val="13"/>
      </w:numPr>
    </w:pPr>
  </w:style>
  <w:style w:type="paragraph" w:customStyle="1" w:styleId="afff0">
    <w:name w:val="表格栏头"/>
    <w:basedOn w:val="affd"/>
    <w:next w:val="affd"/>
    <w:qFormat/>
    <w:rPr>
      <w:b/>
      <w:color w:val="FFFFFF"/>
    </w:rPr>
  </w:style>
  <w:style w:type="paragraph" w:customStyle="1" w:styleId="22">
    <w:name w:val="附录标题 2"/>
    <w:basedOn w:val="20"/>
    <w:next w:val="af"/>
    <w:qFormat/>
    <w:pPr>
      <w:numPr>
        <w:numId w:val="14"/>
      </w:numPr>
    </w:pPr>
  </w:style>
  <w:style w:type="paragraph" w:customStyle="1" w:styleId="10">
    <w:name w:val="附录标题1"/>
    <w:basedOn w:val="1"/>
    <w:next w:val="af"/>
    <w:qFormat/>
    <w:pPr>
      <w:numPr>
        <w:numId w:val="15"/>
      </w:numPr>
      <w:tabs>
        <w:tab w:val="clear" w:pos="1800"/>
        <w:tab w:val="left" w:leader="dot" w:pos="1134"/>
      </w:tabs>
    </w:pPr>
  </w:style>
  <w:style w:type="paragraph" w:customStyle="1" w:styleId="afff1">
    <w:name w:val="落款"/>
    <w:basedOn w:val="a3"/>
    <w:qFormat/>
    <w:pPr>
      <w:jc w:val="center"/>
    </w:pPr>
    <w:rPr>
      <w:b/>
    </w:rPr>
  </w:style>
  <w:style w:type="paragraph" w:customStyle="1" w:styleId="afff2">
    <w:name w:val="版权"/>
    <w:basedOn w:val="a3"/>
    <w:qFormat/>
    <w:pPr>
      <w:spacing w:before="120"/>
      <w:jc w:val="center"/>
    </w:pPr>
    <w:rPr>
      <w:b/>
    </w:rPr>
  </w:style>
  <w:style w:type="paragraph" w:customStyle="1" w:styleId="35">
    <w:name w:val="附录标题 3"/>
    <w:basedOn w:val="3"/>
    <w:next w:val="af"/>
    <w:qFormat/>
    <w:pPr>
      <w:numPr>
        <w:ilvl w:val="0"/>
        <w:numId w:val="0"/>
      </w:numPr>
    </w:pPr>
  </w:style>
  <w:style w:type="paragraph" w:customStyle="1" w:styleId="41">
    <w:name w:val="附录标题 4"/>
    <w:basedOn w:val="4"/>
    <w:next w:val="af"/>
    <w:qFormat/>
    <w:pPr>
      <w:numPr>
        <w:ilvl w:val="0"/>
        <w:numId w:val="0"/>
      </w:numPr>
    </w:pPr>
  </w:style>
  <w:style w:type="paragraph" w:customStyle="1" w:styleId="Command">
    <w:name w:val="Command"/>
    <w:basedOn w:val="a3"/>
    <w:qFormat/>
    <w:pPr>
      <w:ind w:left="900"/>
    </w:pPr>
    <w:rPr>
      <w:rFonts w:ascii="Courier New" w:hAnsi="Courier New"/>
    </w:rPr>
  </w:style>
  <w:style w:type="paragraph" w:customStyle="1" w:styleId="afff3">
    <w:name w:val="图"/>
    <w:basedOn w:val="af"/>
    <w:qFormat/>
    <w:pPr>
      <w:ind w:left="-105"/>
    </w:pPr>
  </w:style>
  <w:style w:type="paragraph" w:customStyle="1" w:styleId="HTML127127">
    <w:name w:val="样式 HTML 预设格式 + 左侧:  1.27 厘米 右侧:  1.27 厘米"/>
    <w:basedOn w:val="HTML"/>
    <w:next w:val="a3"/>
    <w:qFormat/>
    <w:pPr>
      <w:ind w:left="720" w:right="720"/>
    </w:pPr>
    <w:rPr>
      <w:rFonts w:cs="宋体"/>
    </w:rPr>
  </w:style>
  <w:style w:type="paragraph" w:customStyle="1" w:styleId="Char1CharCharChar">
    <w:name w:val="Char1 Char Char Char"/>
    <w:basedOn w:val="a3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Date1">
    <w:name w:val="Date1"/>
    <w:basedOn w:val="a3"/>
    <w:qFormat/>
    <w:pPr>
      <w:widowControl/>
      <w:overflowPunct w:val="0"/>
      <w:autoSpaceDE w:val="0"/>
      <w:autoSpaceDN w:val="0"/>
      <w:adjustRightInd w:val="0"/>
      <w:spacing w:before="5400"/>
      <w:jc w:val="center"/>
      <w:textAlignment w:val="baseline"/>
    </w:pPr>
    <w:rPr>
      <w:rFonts w:ascii="Times New Roman" w:hAnsi="Times New Roman"/>
      <w:b/>
      <w:kern w:val="0"/>
    </w:rPr>
  </w:style>
  <w:style w:type="paragraph" w:customStyle="1" w:styleId="afff4">
    <w:name w:val="题目副题"/>
    <w:basedOn w:val="afa"/>
    <w:qFormat/>
    <w:pPr>
      <w:widowControl/>
      <w:tabs>
        <w:tab w:val="left" w:pos="825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Arial"/>
      <w:sz w:val="44"/>
      <w:szCs w:val="21"/>
    </w:rPr>
  </w:style>
  <w:style w:type="paragraph" w:customStyle="1" w:styleId="afff5">
    <w:name w:val="声明文字"/>
    <w:basedOn w:val="a3"/>
    <w:qFormat/>
    <w:pPr>
      <w:widowControl/>
      <w:overflowPunct w:val="0"/>
      <w:autoSpaceDE w:val="0"/>
      <w:autoSpaceDN w:val="0"/>
      <w:adjustRightInd w:val="0"/>
      <w:spacing w:before="60" w:after="240"/>
      <w:textAlignment w:val="baseline"/>
    </w:pPr>
    <w:rPr>
      <w:rFonts w:ascii="Times New Roman" w:hAnsi="Times New Roman"/>
      <w:kern w:val="0"/>
      <w:sz w:val="22"/>
    </w:rPr>
  </w:style>
  <w:style w:type="paragraph" w:customStyle="1" w:styleId="afff6">
    <w:name w:val="声明标题"/>
    <w:basedOn w:val="a3"/>
    <w:qFormat/>
    <w:pPr>
      <w:widowControl/>
      <w:overflowPunct w:val="0"/>
      <w:autoSpaceDE w:val="0"/>
      <w:autoSpaceDN w:val="0"/>
      <w:adjustRightInd w:val="0"/>
      <w:spacing w:before="1680" w:after="600"/>
      <w:jc w:val="left"/>
      <w:textAlignment w:val="baseline"/>
    </w:pPr>
    <w:rPr>
      <w:rFonts w:ascii="Arial" w:eastAsia="黑体" w:hAnsi="Arial"/>
      <w:b/>
      <w:kern w:val="0"/>
      <w:sz w:val="36"/>
    </w:rPr>
  </w:style>
  <w:style w:type="character" w:customStyle="1" w:styleId="af4">
    <w:name w:val="批注框文本 字符"/>
    <w:link w:val="af3"/>
    <w:qFormat/>
    <w:rPr>
      <w:sz w:val="18"/>
      <w:szCs w:val="18"/>
    </w:rPr>
  </w:style>
  <w:style w:type="paragraph" w:customStyle="1" w:styleId="ARISTEXT">
    <w:name w:val="ARIS TEXT"/>
    <w:basedOn w:val="a3"/>
    <w:qFormat/>
    <w:pPr>
      <w:spacing w:beforeLines="50" w:before="156" w:afterLines="50" w:after="156"/>
      <w:ind w:left="284"/>
      <w:jc w:val="left"/>
    </w:pPr>
    <w:rPr>
      <w:rFonts w:ascii="Times New Roman" w:hAnsi="Times New Roman" w:cs="宋体"/>
      <w:kern w:val="0"/>
    </w:rPr>
  </w:style>
  <w:style w:type="paragraph" w:customStyle="1" w:styleId="ARISTABLEHEAD">
    <w:name w:val="ARIS TABLE_HEAD"/>
    <w:basedOn w:val="a3"/>
    <w:uiPriority w:val="99"/>
    <w:qFormat/>
    <w:pPr>
      <w:autoSpaceDE w:val="0"/>
      <w:autoSpaceDN w:val="0"/>
      <w:adjustRightInd w:val="0"/>
      <w:jc w:val="center"/>
    </w:pPr>
    <w:rPr>
      <w:rFonts w:ascii="Arial" w:hAnsi="Arial" w:cs="黑体"/>
      <w:kern w:val="0"/>
      <w:szCs w:val="21"/>
      <w:lang w:val="zh-CN"/>
    </w:rPr>
  </w:style>
  <w:style w:type="paragraph" w:customStyle="1" w:styleId="ARISTABLEITEMCENTER">
    <w:name w:val="ARIS TABLE_ITEM_CENTER"/>
    <w:basedOn w:val="ARISTABLEITEM"/>
    <w:uiPriority w:val="99"/>
    <w:qFormat/>
    <w:rPr>
      <w:rFonts w:cs="宋体"/>
    </w:rPr>
  </w:style>
  <w:style w:type="paragraph" w:customStyle="1" w:styleId="ARISTABLEITEM">
    <w:name w:val="ARIS TABLE_ITEM"/>
    <w:basedOn w:val="a3"/>
    <w:uiPriority w:val="99"/>
    <w:qFormat/>
    <w:pPr>
      <w:widowControl/>
      <w:autoSpaceDE w:val="0"/>
      <w:autoSpaceDN w:val="0"/>
      <w:adjustRightInd w:val="0"/>
      <w:spacing w:before="120" w:after="120"/>
      <w:jc w:val="left"/>
    </w:pPr>
    <w:rPr>
      <w:rFonts w:ascii="Arial" w:hAnsi="Arial" w:cs="黑体"/>
      <w:color w:val="000000" w:themeColor="text1"/>
      <w:kern w:val="0"/>
      <w:lang w:val="zh-CN"/>
    </w:rPr>
  </w:style>
  <w:style w:type="paragraph" w:customStyle="1" w:styleId="ARISTITLE4">
    <w:name w:val="ARIS TITLE4"/>
    <w:basedOn w:val="ARISTEXT"/>
    <w:qFormat/>
    <w:pPr>
      <w:numPr>
        <w:ilvl w:val="3"/>
        <w:numId w:val="16"/>
      </w:numPr>
      <w:spacing w:beforeLines="0" w:before="120" w:afterLines="0" w:after="120"/>
      <w:jc w:val="both"/>
      <w:outlineLvl w:val="3"/>
    </w:pPr>
    <w:rPr>
      <w:rFonts w:ascii="宋体" w:hAnsi="宋体"/>
      <w:b/>
      <w:bCs/>
      <w:szCs w:val="24"/>
    </w:rPr>
  </w:style>
  <w:style w:type="paragraph" w:customStyle="1" w:styleId="16">
    <w:name w:val="列表段落1"/>
    <w:basedOn w:val="a3"/>
    <w:qFormat/>
    <w:pPr>
      <w:ind w:left="200" w:hangingChars="200" w:hanging="200"/>
      <w:contextualSpacing/>
    </w:pPr>
    <w:rPr>
      <w:rFonts w:ascii="Times New Roman" w:eastAsia="仿宋" w:hAnsi="Times New Roman"/>
      <w:sz w:val="28"/>
      <w:szCs w:val="28"/>
    </w:rPr>
  </w:style>
  <w:style w:type="character" w:customStyle="1" w:styleId="m1">
    <w:name w:val="m1"/>
    <w:qFormat/>
    <w:rPr>
      <w:color w:val="0000FF"/>
    </w:rPr>
  </w:style>
  <w:style w:type="character" w:customStyle="1" w:styleId="t1">
    <w:name w:val="t1"/>
    <w:qFormat/>
    <w:rPr>
      <w:color w:val="990000"/>
    </w:rPr>
  </w:style>
  <w:style w:type="character" w:customStyle="1" w:styleId="ns1">
    <w:name w:val="ns1"/>
    <w:qFormat/>
    <w:rPr>
      <w:color w:val="FF0000"/>
    </w:rPr>
  </w:style>
  <w:style w:type="character" w:customStyle="1" w:styleId="tx1">
    <w:name w:val="tx1"/>
    <w:qFormat/>
    <w:rPr>
      <w:b/>
      <w:bCs/>
    </w:rPr>
  </w:style>
  <w:style w:type="paragraph" w:customStyle="1" w:styleId="afff7">
    <w:name w:val="正文."/>
    <w:uiPriority w:val="99"/>
    <w:qFormat/>
    <w:pPr>
      <w:spacing w:line="360" w:lineRule="auto"/>
      <w:ind w:firstLineChars="200" w:firstLine="200"/>
    </w:pPr>
    <w:rPr>
      <w:rFonts w:eastAsia="仿宋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B07080C-E0FC-5642-BB8A-0631A1F1A5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311</Words>
  <Characters>1779</Characters>
  <Application>Microsoft Office Word</Application>
  <DocSecurity>0</DocSecurity>
  <Lines>14</Lines>
  <Paragraphs>4</Paragraphs>
  <ScaleCrop>false</ScaleCrop>
  <Company>OpenJaw Technologies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Box Product Description</dc:title>
  <dc:subject>Product Description</dc:subject>
  <dc:creator>Paul Byrne</dc:creator>
  <cp:lastModifiedBy>王应平</cp:lastModifiedBy>
  <cp:revision>4395</cp:revision>
  <cp:lastPrinted>2016-01-04T07:49:00Z</cp:lastPrinted>
  <dcterms:created xsi:type="dcterms:W3CDTF">2016-01-04T07:45:00Z</dcterms:created>
  <dcterms:modified xsi:type="dcterms:W3CDTF">2024-12-10T06:50:00Z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Title">
    <vt:lpwstr>Project Title</vt:lpwstr>
  </property>
  <property fmtid="{D5CDD505-2E9C-101B-9397-08002B2CF9AE}" pid="3" name="Client">
    <vt:lpwstr>Name of Client</vt:lpwstr>
  </property>
  <property fmtid="{D5CDD505-2E9C-101B-9397-08002B2CF9AE}" pid="4" name="Product Name">
    <vt:lpwstr>Product Name</vt:lpwstr>
  </property>
  <property fmtid="{D5CDD505-2E9C-101B-9397-08002B2CF9AE}" pid="5" name="Document Title">
    <vt:lpwstr>Document Title</vt:lpwstr>
  </property>
  <property fmtid="{D5CDD505-2E9C-101B-9397-08002B2CF9AE}" pid="6" name="ContentTypeId">
    <vt:lpwstr>0x0101008345A56D1FAC4230BB8A8D27278A49540040318B1B4FE03347B9251B6DDC572108000F4852B660E66549924769E6DA6572E2</vt:lpwstr>
  </property>
  <property fmtid="{D5CDD505-2E9C-101B-9397-08002B2CF9AE}" pid="7" name="Suite Release">
    <vt:lpwstr>[Suite Release]</vt:lpwstr>
  </property>
  <property fmtid="{D5CDD505-2E9C-101B-9397-08002B2CF9AE}" pid="8" name="ErgoOpenJawProduct">
    <vt:lpwstr>[Product]</vt:lpwstr>
  </property>
  <property fmtid="{D5CDD505-2E9C-101B-9397-08002B2CF9AE}" pid="9" name="Project">
    <vt:lpwstr>Project Title</vt:lpwstr>
  </property>
  <property fmtid="{D5CDD505-2E9C-101B-9397-08002B2CF9AE}" pid="10" name="_dlc_DocIdItemGuid">
    <vt:lpwstr>c487193e-639c-41d7-941d-cbdd32123d03</vt:lpwstr>
  </property>
  <property fmtid="{D5CDD505-2E9C-101B-9397-08002B2CF9AE}" pid="11" name="KSOProductBuildVer">
    <vt:lpwstr>2052-12.1.0.18608</vt:lpwstr>
  </property>
  <property fmtid="{D5CDD505-2E9C-101B-9397-08002B2CF9AE}" pid="12" name="ICV">
    <vt:lpwstr>B26DCBE848D84389B9452E31D380B4B8</vt:lpwstr>
  </property>
</Properties>
</file>